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5719547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56"/>
          <w:szCs w:val="56"/>
          <w:lang w:val="en-IN"/>
        </w:rPr>
      </w:sdtEndPr>
      <w:sdtContent>
        <w:p w14:paraId="73E9C232" w14:textId="5D4838D5" w:rsidR="0074659D" w:rsidRDefault="0074659D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69CC0088" wp14:editId="523D51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7DD67E1F" id="Group 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5750AC4" wp14:editId="462AAB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526D2" w14:textId="630E528D" w:rsidR="0074659D" w:rsidRDefault="0074659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w14:anchorId="15750A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C6526D2" w14:textId="630E528D" w:rsidR="0074659D" w:rsidRDefault="0074659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E0398A8" wp14:editId="1B0468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2E915A" w14:textId="69E3990C" w:rsidR="0074659D" w:rsidRDefault="0074659D" w:rsidP="0074659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6E0398A8" id="Text Box 153" o:spid="_x0000_s1027" type="#_x0000_t202" style="position:absolute;margin-left:0;margin-top:0;width:8in;height:79.5pt;z-index:25166438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52E915A" w14:textId="69E3990C" w:rsidR="0074659D" w:rsidRDefault="0074659D" w:rsidP="0074659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3FEFDCB" w14:textId="29CCC80F" w:rsidR="006850B1" w:rsidRPr="006850B1" w:rsidRDefault="006850B1" w:rsidP="006850B1">
          <w:pPr>
            <w:rPr>
              <w:rFonts w:ascii="Times New Roman" w:hAnsi="Times New Roman" w:cs="Times New Roman"/>
              <w:b/>
              <w:sz w:val="56"/>
              <w:szCs w:val="56"/>
              <w:lang w:val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3367A57" wp14:editId="34FFABC4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2766060</wp:posOffset>
                    </wp:positionV>
                    <wp:extent cx="7315200" cy="3896360"/>
                    <wp:effectExtent l="0" t="0" r="0" b="889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896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2132D" w14:textId="14A74D5A" w:rsidR="0074659D" w:rsidRDefault="004E0121" w:rsidP="006850B1">
                                <w:pPr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4659D" w:rsidRPr="006850B1">
                                      <w:rPr>
                                        <w:caps/>
                                        <w:color w:val="5B9BD5" w:themeColor="accent1"/>
                                        <w:sz w:val="96"/>
                                        <w:szCs w:val="96"/>
                                      </w:rPr>
                                      <w:t>FUNCTIONAL FLOW OF POLARIS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469A29" w14:textId="4FDF14D4" w:rsidR="0074659D" w:rsidRDefault="0074659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13367A57" id="Text Box 154" o:spid="_x0000_s1028" type="#_x0000_t202" style="position:absolute;margin-left:18pt;margin-top:217.8pt;width:8in;height:306.8pt;z-index:25166233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" filled="f" stroked="f" strokeweight=".5pt">
                    <v:textbox inset="126pt,0,54pt,0">
                      <w:txbxContent>
                        <w:p w14:paraId="6922132D" w14:textId="14A74D5A" w:rsidR="0074659D" w:rsidRDefault="0074659D" w:rsidP="006850B1">
                          <w:pPr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6850B1">
                                <w:rPr>
                                  <w:caps/>
                                  <w:color w:val="5B9BD5" w:themeColor="accent1"/>
                                  <w:sz w:val="96"/>
                                  <w:szCs w:val="96"/>
                                </w:rPr>
                                <w:t>FUNCTIONAL FLOW OF POLARIS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B469A29" w14:textId="4FDF14D4" w:rsidR="0074659D" w:rsidRDefault="0074659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63A4891E" w14:textId="6FC287A3" w:rsidR="006850B1" w:rsidRDefault="006850B1" w:rsidP="006850B1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  <w:lang w:val="en-IN"/>
        </w:rPr>
        <w:br w:type="page"/>
      </w:r>
    </w:p>
    <w:p w14:paraId="20096753" w14:textId="47E9D828" w:rsidR="006850B1" w:rsidRPr="00E25AF4" w:rsidRDefault="006850B1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  <w:lang w:val="en-IN"/>
        </w:rPr>
        <w:lastRenderedPageBreak/>
        <w:t xml:space="preserve"> </w:t>
      </w:r>
      <w:r w:rsidRPr="00E25AF4">
        <w:rPr>
          <w:rFonts w:ascii="Times New Roman" w:hAnsi="Times New Roman" w:cs="Times New Roman"/>
          <w:b/>
          <w:sz w:val="56"/>
          <w:szCs w:val="56"/>
          <w:lang w:val="en-IN"/>
        </w:rPr>
        <w:t>Table of Contents</w:t>
      </w:r>
    </w:p>
    <w:p w14:paraId="5D446670" w14:textId="77777777" w:rsidR="00FB4ABB" w:rsidRPr="00E25AF4" w:rsidRDefault="00FB4ABB">
      <w:pPr>
        <w:rPr>
          <w:rFonts w:ascii="Times New Roman" w:hAnsi="Times New Roman" w:cs="Times New Roman"/>
          <w:b/>
          <w:sz w:val="56"/>
          <w:szCs w:val="56"/>
          <w:lang w:val="en-IN"/>
        </w:rPr>
      </w:pPr>
    </w:p>
    <w:p w14:paraId="5755E9B8" w14:textId="77777777" w:rsidR="00FB4ABB" w:rsidRDefault="00FB4ABB">
      <w:pPr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  <w:lang w:val="en-IN"/>
        </w:rPr>
        <w:t xml:space="preserve">       </w:t>
      </w: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32"/>
        <w:gridCol w:w="2374"/>
      </w:tblGrid>
      <w:tr w:rsidR="00FB4ABB" w14:paraId="40703E2F" w14:textId="77777777" w:rsidTr="00FB4ABB">
        <w:trPr>
          <w:trHeight w:val="519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hideMark/>
          </w:tcPr>
          <w:p w14:paraId="15F4173B" w14:textId="77777777" w:rsidR="00FB4ABB" w:rsidRDefault="00FB4ABB" w:rsidP="00E25AF4">
            <w:pPr>
              <w:pStyle w:val="TableParagraph"/>
              <w:spacing w:before="101"/>
              <w:ind w:left="295" w:right="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hideMark/>
          </w:tcPr>
          <w:p w14:paraId="502BEEAD" w14:textId="77777777" w:rsidR="00FB4ABB" w:rsidRDefault="00FB4ABB" w:rsidP="00E25AF4">
            <w:pPr>
              <w:pStyle w:val="TableParagraph"/>
              <w:spacing w:before="101"/>
              <w:ind w:left="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 No</w:t>
            </w:r>
          </w:p>
        </w:tc>
      </w:tr>
      <w:tr w:rsidR="00FB4ABB" w14:paraId="4ECE2F18" w14:textId="77777777" w:rsidTr="00FB4ABB">
        <w:trPr>
          <w:trHeight w:val="473"/>
        </w:trPr>
        <w:tc>
          <w:tcPr>
            <w:tcW w:w="513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0E7B06" w14:textId="762078EB" w:rsidR="00FB4ABB" w:rsidRDefault="00DA2AAE" w:rsidP="00C5555E">
            <w:pPr>
              <w:pStyle w:val="TableParagraph"/>
              <w:spacing w:before="96"/>
              <w:ind w:left="304" w:right="293"/>
              <w:rPr>
                <w:sz w:val="24"/>
              </w:rPr>
            </w:pPr>
            <w:r>
              <w:rPr>
                <w:sz w:val="24"/>
              </w:rPr>
              <w:t>1.</w:t>
            </w:r>
            <w:r w:rsidR="00FB4ABB">
              <w:rPr>
                <w:sz w:val="24"/>
              </w:rPr>
              <w:t xml:space="preserve">Overview </w:t>
            </w:r>
          </w:p>
        </w:tc>
        <w:tc>
          <w:tcPr>
            <w:tcW w:w="237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9268E0" w14:textId="15618CA6" w:rsidR="00FB4ABB" w:rsidRDefault="00FB4ABB" w:rsidP="00E25AF4">
            <w:pPr>
              <w:pStyle w:val="TableParagraph"/>
              <w:spacing w:before="96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F3FC5" w14:paraId="07DBBDCE" w14:textId="77777777" w:rsidTr="00FB4ABB">
        <w:trPr>
          <w:trHeight w:val="474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6603A" w14:textId="1FF13AF3" w:rsidR="00DF3FC5" w:rsidRDefault="00DA2AAE" w:rsidP="00C5555E">
            <w:pPr>
              <w:pStyle w:val="TableParagraph"/>
              <w:ind w:left="306" w:right="292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="00DF3FC5">
              <w:rPr>
                <w:sz w:val="24"/>
              </w:rPr>
              <w:t>Required Tools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66B35" w14:textId="498D3027" w:rsidR="00DF3FC5" w:rsidRDefault="00DF3FC5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B4ABB" w14:paraId="0D26F887" w14:textId="77777777" w:rsidTr="00FB4ABB">
        <w:trPr>
          <w:trHeight w:val="474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F17DC4" w14:textId="7E632B49" w:rsidR="00FB4ABB" w:rsidRDefault="00DA2AAE" w:rsidP="00C5555E">
            <w:pPr>
              <w:pStyle w:val="TableParagraph"/>
              <w:ind w:left="306" w:right="292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="00FB4ABB">
              <w:rPr>
                <w:sz w:val="24"/>
              </w:rPr>
              <w:t>Architecture and workflow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729E13" w14:textId="3CEFFE35" w:rsidR="00FB4ABB" w:rsidRDefault="00FB4ABB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B4ABB" w14:paraId="65B0701F" w14:textId="77777777" w:rsidTr="00FB4ABB">
        <w:trPr>
          <w:trHeight w:val="476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18FA4F" w14:textId="14AD990F" w:rsidR="00FB4ABB" w:rsidRDefault="00416094" w:rsidP="00C5555E">
            <w:pPr>
              <w:pStyle w:val="TableParagraph"/>
              <w:ind w:left="305" w:right="293"/>
              <w:rPr>
                <w:sz w:val="24"/>
              </w:rPr>
            </w:pPr>
            <w:r>
              <w:rPr>
                <w:sz w:val="24"/>
              </w:rPr>
              <w:t>3.1</w:t>
            </w:r>
            <w:r w:rsidR="00C5555E">
              <w:rPr>
                <w:sz w:val="24"/>
              </w:rPr>
              <w:t xml:space="preserve">. </w:t>
            </w:r>
            <w:r w:rsidR="00FB4ABB">
              <w:rPr>
                <w:sz w:val="24"/>
              </w:rPr>
              <w:t>Detailed architecture workflow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476311" w14:textId="2B4BD73D" w:rsidR="00FB4ABB" w:rsidRDefault="00FB4ABB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B4ABB" w14:paraId="1B26E42B" w14:textId="77777777" w:rsidTr="00FB4ABB">
        <w:trPr>
          <w:trHeight w:val="476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CA334C" w14:textId="3425A845" w:rsidR="00FB4ABB" w:rsidRDefault="00416094" w:rsidP="00C5555E">
            <w:pPr>
              <w:pStyle w:val="TableParagraph"/>
              <w:ind w:left="305" w:right="293"/>
              <w:rPr>
                <w:sz w:val="24"/>
              </w:rPr>
            </w:pPr>
            <w:r>
              <w:rPr>
                <w:sz w:val="24"/>
              </w:rPr>
              <w:t>4</w:t>
            </w:r>
            <w:r w:rsidR="00C5555E">
              <w:rPr>
                <w:sz w:val="24"/>
              </w:rPr>
              <w:t xml:space="preserve">. </w:t>
            </w:r>
            <w:r w:rsidR="00FB4ABB">
              <w:rPr>
                <w:sz w:val="24"/>
              </w:rPr>
              <w:t xml:space="preserve">Current </w:t>
            </w:r>
            <w:proofErr w:type="spellStart"/>
            <w:r w:rsidR="00FB4ABB">
              <w:rPr>
                <w:sz w:val="24"/>
              </w:rPr>
              <w:t>jenkins</w:t>
            </w:r>
            <w:proofErr w:type="spellEnd"/>
            <w:r w:rsidR="00FB4ABB">
              <w:rPr>
                <w:sz w:val="24"/>
              </w:rPr>
              <w:t xml:space="preserve"> workflow in </w:t>
            </w:r>
            <w:proofErr w:type="spellStart"/>
            <w:r w:rsidR="00FB4ABB">
              <w:rPr>
                <w:sz w:val="24"/>
              </w:rPr>
              <w:t>polaris</w:t>
            </w:r>
            <w:proofErr w:type="spellEnd"/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EC2E0" w14:textId="7B4ECD35" w:rsidR="00FB4ABB" w:rsidRDefault="00FB4ABB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E2EA4" w14:paraId="1EE71562" w14:textId="77777777" w:rsidTr="00FB4ABB">
        <w:trPr>
          <w:trHeight w:val="476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A09E0" w14:textId="7478DBC2" w:rsidR="00BE2EA4" w:rsidRDefault="00BE2EA4" w:rsidP="00C5555E">
            <w:pPr>
              <w:pStyle w:val="TableParagraph"/>
              <w:ind w:left="305" w:right="293"/>
              <w:rPr>
                <w:sz w:val="24"/>
              </w:rPr>
            </w:pPr>
            <w:r>
              <w:rPr>
                <w:sz w:val="24"/>
              </w:rPr>
              <w:t>5. In detail</w:t>
            </w:r>
            <w:r w:rsidR="0087104D">
              <w:rPr>
                <w:sz w:val="24"/>
              </w:rPr>
              <w:t xml:space="preserve"> explanation on each view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9A3A1" w14:textId="323348B3" w:rsidR="00BE2EA4" w:rsidRDefault="0087104D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B4ABB" w14:paraId="132B4AD7" w14:textId="77777777" w:rsidTr="00FB4ABB">
        <w:trPr>
          <w:trHeight w:val="474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0C0277" w14:textId="567DAA2F" w:rsidR="00FB4ABB" w:rsidRDefault="00C5555E" w:rsidP="00C5555E">
            <w:pPr>
              <w:pStyle w:val="TableParagraph"/>
              <w:ind w:left="303" w:right="293"/>
              <w:rPr>
                <w:sz w:val="24"/>
              </w:rPr>
            </w:pPr>
            <w:r>
              <w:rPr>
                <w:sz w:val="24"/>
              </w:rPr>
              <w:t>5.</w:t>
            </w:r>
            <w:r w:rsidR="00416094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="00FB4ABB">
              <w:rPr>
                <w:sz w:val="24"/>
              </w:rPr>
              <w:t>Daily builds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75596" w14:textId="107E8151" w:rsidR="00FB4ABB" w:rsidRDefault="00FB4ABB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4ABB" w14:paraId="77D96C62" w14:textId="77777777" w:rsidTr="00FB4ABB">
        <w:trPr>
          <w:trHeight w:val="476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E2CA95" w14:textId="127830D6" w:rsidR="00FB4ABB" w:rsidRDefault="00C5555E" w:rsidP="00C5555E">
            <w:pPr>
              <w:pStyle w:val="TableParagraph"/>
              <w:ind w:left="306" w:right="293"/>
              <w:rPr>
                <w:sz w:val="24"/>
              </w:rPr>
            </w:pPr>
            <w:r>
              <w:rPr>
                <w:sz w:val="24"/>
              </w:rPr>
              <w:t xml:space="preserve">5.2 </w:t>
            </w:r>
            <w:r w:rsidR="00FB4ABB">
              <w:rPr>
                <w:sz w:val="24"/>
              </w:rPr>
              <w:t xml:space="preserve">Test </w:t>
            </w:r>
            <w:proofErr w:type="spellStart"/>
            <w:r w:rsidR="00FB4ABB">
              <w:rPr>
                <w:sz w:val="24"/>
              </w:rPr>
              <w:t>staistics</w:t>
            </w:r>
            <w:proofErr w:type="spellEnd"/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82A3F9" w14:textId="5259124A" w:rsidR="00FB4ABB" w:rsidRDefault="00FB4ABB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B4ABB" w14:paraId="2B379FE9" w14:textId="77777777" w:rsidTr="00FB4ABB">
        <w:trPr>
          <w:trHeight w:val="477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1FDF24" w14:textId="259080D4" w:rsidR="00FB4ABB" w:rsidRDefault="00C5555E" w:rsidP="00C5555E">
            <w:pPr>
              <w:pStyle w:val="TableParagraph"/>
              <w:spacing w:before="100"/>
              <w:ind w:left="305" w:right="293"/>
              <w:rPr>
                <w:sz w:val="24"/>
              </w:rPr>
            </w:pPr>
            <w:r>
              <w:rPr>
                <w:sz w:val="24"/>
              </w:rPr>
              <w:t xml:space="preserve">5.3 </w:t>
            </w:r>
            <w:r w:rsidR="00FB4ABB">
              <w:rPr>
                <w:sz w:val="24"/>
              </w:rPr>
              <w:t>Kodiak monitor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C04584" w14:textId="3671A33E" w:rsidR="00FB4ABB" w:rsidRDefault="00FB4ABB" w:rsidP="00E25AF4">
            <w:pPr>
              <w:pStyle w:val="TableParagraph"/>
              <w:spacing w:before="100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B4ABB" w14:paraId="54245E78" w14:textId="77777777" w:rsidTr="00FB4ABB">
        <w:trPr>
          <w:trHeight w:val="474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FE8803" w14:textId="26169CD9" w:rsidR="00FB4ABB" w:rsidRDefault="00C5555E" w:rsidP="00C5555E">
            <w:pPr>
              <w:pStyle w:val="TableParagraph"/>
              <w:ind w:left="305" w:right="293"/>
              <w:rPr>
                <w:sz w:val="24"/>
              </w:rPr>
            </w:pPr>
            <w:r>
              <w:rPr>
                <w:sz w:val="24"/>
              </w:rPr>
              <w:t xml:space="preserve">5.4 </w:t>
            </w:r>
            <w:r w:rsidR="00FB4ABB">
              <w:rPr>
                <w:sz w:val="24"/>
              </w:rPr>
              <w:t>B1C4 monitor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B490D1" w14:textId="55A06098" w:rsidR="00FB4ABB" w:rsidRDefault="00E25AF4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B4ABB" w14:paraId="24924726" w14:textId="77777777" w:rsidTr="00FB4ABB">
        <w:trPr>
          <w:trHeight w:val="476"/>
        </w:trPr>
        <w:tc>
          <w:tcPr>
            <w:tcW w:w="5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48F272" w14:textId="44DA8CD4" w:rsidR="00FB4ABB" w:rsidRDefault="00C5555E" w:rsidP="00C5555E">
            <w:pPr>
              <w:pStyle w:val="TableParagraph"/>
              <w:ind w:left="306" w:right="290"/>
              <w:rPr>
                <w:sz w:val="24"/>
              </w:rPr>
            </w:pPr>
            <w:r>
              <w:rPr>
                <w:sz w:val="24"/>
              </w:rPr>
              <w:t xml:space="preserve">5.5 </w:t>
            </w:r>
            <w:proofErr w:type="spellStart"/>
            <w:r w:rsidR="00E25AF4">
              <w:rPr>
                <w:sz w:val="24"/>
              </w:rPr>
              <w:t>Coverity</w:t>
            </w:r>
            <w:proofErr w:type="spellEnd"/>
            <w:r w:rsidR="00E25AF4">
              <w:rPr>
                <w:sz w:val="24"/>
              </w:rPr>
              <w:t xml:space="preserve"> scan</w:t>
            </w:r>
          </w:p>
        </w:tc>
        <w:tc>
          <w:tcPr>
            <w:tcW w:w="2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89B285" w14:textId="29676814" w:rsidR="00FB4ABB" w:rsidRDefault="00E25AF4" w:rsidP="00E25AF4">
            <w:pPr>
              <w:pStyle w:val="TableParagraph"/>
              <w:ind w:right="104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14:paraId="72E5AA48" w14:textId="4F5DAA2A" w:rsidR="006850B1" w:rsidRDefault="006850B1" w:rsidP="00E25AF4">
      <w:pPr>
        <w:jc w:val="center"/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  <w:lang w:val="en-IN"/>
        </w:rPr>
        <w:br w:type="page"/>
      </w:r>
    </w:p>
    <w:p w14:paraId="075CAB43" w14:textId="0135B36F" w:rsidR="00B1728F" w:rsidRPr="006850B1" w:rsidRDefault="00DF3FC5" w:rsidP="006850B1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  <w:lang w:val="en-IN"/>
        </w:rPr>
        <w:lastRenderedPageBreak/>
        <w:t>1.</w:t>
      </w:r>
      <w:r w:rsidR="00B1728F" w:rsidRPr="00E854B7">
        <w:rPr>
          <w:rFonts w:ascii="Times New Roman" w:hAnsi="Times New Roman" w:cs="Times New Roman"/>
          <w:b/>
          <w:sz w:val="48"/>
          <w:szCs w:val="48"/>
          <w:lang w:val="en-IN"/>
        </w:rPr>
        <w:t>Overview:</w:t>
      </w:r>
    </w:p>
    <w:p w14:paraId="0A37501D" w14:textId="77777777" w:rsidR="008E48FF" w:rsidRPr="00E854B7" w:rsidRDefault="008E48FF" w:rsidP="00B1728F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075B76D9" w14:textId="77777777" w:rsidR="007715CB" w:rsidRPr="00CB7D0F" w:rsidRDefault="008E48FF" w:rsidP="007715CB">
      <w:pPr>
        <w:tabs>
          <w:tab w:val="num" w:pos="720"/>
        </w:tabs>
        <w:rPr>
          <w:rFonts w:ascii="Times New Roman" w:hAnsi="Times New Roman" w:cs="Times New Roman"/>
          <w:sz w:val="32"/>
          <w:szCs w:val="32"/>
        </w:rPr>
      </w:pPr>
      <w:r w:rsidRPr="00E854B7">
        <w:rPr>
          <w:rFonts w:ascii="Times New Roman" w:hAnsi="Times New Roman" w:cs="Times New Roman"/>
          <w:sz w:val="28"/>
          <w:szCs w:val="28"/>
        </w:rPr>
        <w:tab/>
      </w:r>
      <w:r w:rsidR="007715CB" w:rsidRPr="00CB7D0F">
        <w:rPr>
          <w:rFonts w:ascii="Times New Roman" w:hAnsi="Times New Roman" w:cs="Times New Roman"/>
          <w:sz w:val="32"/>
          <w:szCs w:val="32"/>
        </w:rPr>
        <w:t>Polaris would like to enhance their CI/CD process management with improved monitoring and quality with Unit Testing, Static Analysis and Test Automation. This will enable Polaris to have optimized effort and to reduce rework at later stages.</w:t>
      </w:r>
    </w:p>
    <w:p w14:paraId="5DAB6C7B" w14:textId="77777777" w:rsidR="008E48FF" w:rsidRPr="00CB7D0F" w:rsidRDefault="008E48FF" w:rsidP="007715CB">
      <w:pPr>
        <w:tabs>
          <w:tab w:val="num" w:pos="720"/>
        </w:tabs>
        <w:rPr>
          <w:rFonts w:ascii="Times New Roman" w:hAnsi="Times New Roman" w:cs="Times New Roman"/>
          <w:sz w:val="32"/>
          <w:szCs w:val="32"/>
        </w:rPr>
      </w:pPr>
    </w:p>
    <w:p w14:paraId="2FEF89F4" w14:textId="68D55AC3" w:rsidR="007715CB" w:rsidRDefault="007715CB" w:rsidP="007715CB">
      <w:pPr>
        <w:rPr>
          <w:rFonts w:ascii="Times New Roman" w:hAnsi="Times New Roman" w:cs="Times New Roman"/>
          <w:sz w:val="32"/>
          <w:szCs w:val="32"/>
        </w:rPr>
      </w:pPr>
      <w:r w:rsidRPr="00CB7D0F">
        <w:rPr>
          <w:rFonts w:ascii="Times New Roman" w:hAnsi="Times New Roman" w:cs="Times New Roman"/>
          <w:sz w:val="32"/>
          <w:szCs w:val="32"/>
        </w:rPr>
        <w:t xml:space="preserve">Overall objective of the project is to enhance the CI/CD pipeline, integrate the automation of Unit Testing and Static Analysis, and rollout the enhancement in production. </w:t>
      </w:r>
    </w:p>
    <w:p w14:paraId="5C07D623" w14:textId="33AEDAC0" w:rsidR="00CB7D0F" w:rsidRDefault="00CB7D0F" w:rsidP="007715CB">
      <w:pPr>
        <w:rPr>
          <w:rFonts w:ascii="Times New Roman" w:hAnsi="Times New Roman" w:cs="Times New Roman"/>
          <w:sz w:val="32"/>
          <w:szCs w:val="32"/>
        </w:rPr>
      </w:pPr>
    </w:p>
    <w:p w14:paraId="560AD004" w14:textId="77DB023D" w:rsidR="00CB7D0F" w:rsidRDefault="00CB7D0F" w:rsidP="007715CB">
      <w:pPr>
        <w:rPr>
          <w:rFonts w:ascii="Times New Roman" w:hAnsi="Times New Roman" w:cs="Times New Roman"/>
          <w:sz w:val="32"/>
          <w:szCs w:val="32"/>
        </w:rPr>
      </w:pPr>
    </w:p>
    <w:p w14:paraId="27F1E7BB" w14:textId="0653B74C" w:rsidR="00CB7D0F" w:rsidRDefault="00CB7D0F" w:rsidP="007715CB">
      <w:pPr>
        <w:rPr>
          <w:rFonts w:ascii="Times New Roman" w:hAnsi="Times New Roman" w:cs="Times New Roman"/>
          <w:sz w:val="32"/>
          <w:szCs w:val="32"/>
        </w:rPr>
      </w:pPr>
    </w:p>
    <w:p w14:paraId="528964C3" w14:textId="7188FB42" w:rsidR="00CB7D0F" w:rsidRPr="00CB7D0F" w:rsidRDefault="00DF3FC5" w:rsidP="00CB7D0F">
      <w:pPr>
        <w:rPr>
          <w:rFonts w:ascii="Times New Roman" w:hAnsi="Times New Roman" w:cs="Times New Roman"/>
          <w:b/>
          <w:color w:val="242424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/>
          <w:color w:val="242424"/>
          <w:sz w:val="48"/>
          <w:szCs w:val="48"/>
          <w:shd w:val="clear" w:color="auto" w:fill="FFFFFF"/>
        </w:rPr>
        <w:t>2.</w:t>
      </w:r>
      <w:r w:rsidR="00CB7D0F" w:rsidRPr="00CB7D0F">
        <w:rPr>
          <w:rFonts w:ascii="Times New Roman" w:hAnsi="Times New Roman" w:cs="Times New Roman"/>
          <w:b/>
          <w:color w:val="242424"/>
          <w:sz w:val="48"/>
          <w:szCs w:val="48"/>
          <w:shd w:val="clear" w:color="auto" w:fill="FFFFFF"/>
        </w:rPr>
        <w:t xml:space="preserve">Required </w:t>
      </w:r>
      <w:proofErr w:type="gramStart"/>
      <w:r w:rsidR="00CB7D0F" w:rsidRPr="00CB7D0F">
        <w:rPr>
          <w:rFonts w:ascii="Times New Roman" w:hAnsi="Times New Roman" w:cs="Times New Roman"/>
          <w:b/>
          <w:color w:val="242424"/>
          <w:sz w:val="48"/>
          <w:szCs w:val="48"/>
          <w:shd w:val="clear" w:color="auto" w:fill="FFFFFF"/>
        </w:rPr>
        <w:t>Tools:-</w:t>
      </w:r>
      <w:proofErr w:type="gramEnd"/>
    </w:p>
    <w:p w14:paraId="7BEB6CBF" w14:textId="77777777" w:rsidR="00CB7D0F" w:rsidRPr="00E854B7" w:rsidRDefault="00CB7D0F" w:rsidP="00CB7D0F">
      <w:pPr>
        <w:rPr>
          <w:rFonts w:ascii="Times New Roman" w:hAnsi="Times New Roman" w:cs="Times New Roman"/>
          <w:color w:val="242424"/>
          <w:sz w:val="48"/>
          <w:szCs w:val="48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48"/>
          <w:szCs w:val="48"/>
          <w:shd w:val="clear" w:color="auto" w:fill="FFFFFF"/>
        </w:rPr>
        <w:t xml:space="preserve">    </w:t>
      </w:r>
    </w:p>
    <w:p w14:paraId="11B7C869" w14:textId="77777777" w:rsidR="00CB7D0F" w:rsidRPr="00E74F0C" w:rsidRDefault="00CB7D0F" w:rsidP="00E74F0C">
      <w:pPr>
        <w:jc w:val="both"/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Version control </w:t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proofErr w:type="gram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  <w:t xml:space="preserve"> :</w:t>
      </w:r>
      <w:proofErr w:type="gram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</w:t>
      </w:r>
      <w:proofErr w:type="spell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Github</w:t>
      </w:r>
      <w:proofErr w:type="spell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.</w:t>
      </w:r>
    </w:p>
    <w:p w14:paraId="529022B5" w14:textId="7A1986D3" w:rsidR="00CB7D0F" w:rsidRPr="00E74F0C" w:rsidRDefault="00CB7D0F" w:rsidP="00E74F0C">
      <w:pPr>
        <w:jc w:val="both"/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proofErr w:type="spell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Continous</w:t>
      </w:r>
      <w:proofErr w:type="spell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Integration      </w:t>
      </w:r>
      <w:proofErr w:type="gram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r w:rsid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</w:t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:</w:t>
      </w:r>
      <w:proofErr w:type="gram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Jenkins</w:t>
      </w:r>
    </w:p>
    <w:p w14:paraId="7E906D4A" w14:textId="7C1C21EB" w:rsidR="00CB7D0F" w:rsidRPr="00E74F0C" w:rsidRDefault="00CB7D0F" w:rsidP="00E74F0C">
      <w:pPr>
        <w:jc w:val="both"/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Orchestration Tool              </w:t>
      </w:r>
      <w:proofErr w:type="gram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 :</w:t>
      </w:r>
      <w:proofErr w:type="gram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Docker.</w:t>
      </w:r>
    </w:p>
    <w:p w14:paraId="05BDB389" w14:textId="42D4E12F" w:rsidR="00CB7D0F" w:rsidRPr="00E74F0C" w:rsidRDefault="00CB7D0F" w:rsidP="00E74F0C">
      <w:pPr>
        <w:jc w:val="both"/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Analysis Tool                      </w:t>
      </w:r>
      <w:proofErr w:type="gram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 :</w:t>
      </w:r>
      <w:proofErr w:type="gram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</w:t>
      </w:r>
      <w:proofErr w:type="spell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Coverity</w:t>
      </w:r>
      <w:proofErr w:type="spell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.</w:t>
      </w:r>
    </w:p>
    <w:p w14:paraId="54AB813A" w14:textId="7BCF9852" w:rsidR="00CB7D0F" w:rsidRPr="00E74F0C" w:rsidRDefault="00CB7D0F" w:rsidP="00E74F0C">
      <w:pPr>
        <w:jc w:val="both"/>
        <w:rPr>
          <w:rFonts w:ascii="Times New Roman" w:hAnsi="Times New Roman" w:cs="Times New Roman"/>
          <w:sz w:val="32"/>
          <w:szCs w:val="32"/>
        </w:rPr>
      </w:pP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OS </w:t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</w:r>
      <w:proofErr w:type="gramStart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ab/>
        <w:t xml:space="preserve"> </w:t>
      </w:r>
      <w:r w:rsid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</w:t>
      </w:r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:</w:t>
      </w:r>
      <w:proofErr w:type="gramEnd"/>
      <w:r w:rsidRPr="00E74F0C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 Ubuntu.</w:t>
      </w:r>
    </w:p>
    <w:p w14:paraId="02EB378F" w14:textId="77777777" w:rsidR="00B1728F" w:rsidRPr="00E74F0C" w:rsidRDefault="00B1728F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E74F0C">
        <w:rPr>
          <w:rFonts w:ascii="Times New Roman" w:hAnsi="Times New Roman" w:cs="Times New Roman"/>
          <w:sz w:val="36"/>
          <w:szCs w:val="36"/>
          <w:lang w:val="en-IN"/>
        </w:rPr>
        <w:br w:type="page"/>
      </w:r>
    </w:p>
    <w:p w14:paraId="304EBF27" w14:textId="0AB92DC9" w:rsidR="00B1728F" w:rsidRDefault="00DF3FC5" w:rsidP="00365E38">
      <w:pPr>
        <w:jc w:val="both"/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</w:pPr>
      <w:r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lastRenderedPageBreak/>
        <w:t>3.</w:t>
      </w:r>
      <w:r w:rsidR="00B1728F" w:rsidRPr="00365E38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Architecture</w:t>
      </w:r>
      <w:r w:rsidR="00365E38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 xml:space="preserve"> and Workflow</w:t>
      </w:r>
      <w:r w:rsidR="00B1728F" w:rsidRPr="00365E38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:</w:t>
      </w:r>
    </w:p>
    <w:p w14:paraId="7D1E30E3" w14:textId="49C22BB7" w:rsidR="003D7A36" w:rsidRDefault="003D7A36" w:rsidP="00365E38">
      <w:pPr>
        <w:jc w:val="both"/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</w:pPr>
      <w:r>
        <w:rPr>
          <w:b/>
          <w:noProof/>
          <w:color w:val="242424"/>
          <w:sz w:val="56"/>
          <w:szCs w:val="56"/>
          <w:shd w:val="clear" w:color="auto" w:fill="FFFFFF"/>
          <w:lang w:val="en-IN" w:eastAsia="en-IN"/>
        </w:rPr>
        <w:drawing>
          <wp:inline distT="0" distB="0" distL="0" distR="0" wp14:anchorId="6328690C" wp14:editId="692AA30E">
            <wp:extent cx="6858000" cy="3105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D83B" w14:textId="2F0BDC46" w:rsidR="003D7A36" w:rsidRDefault="003D7A36" w:rsidP="00365E38">
      <w:pPr>
        <w:jc w:val="both"/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</w:pPr>
    </w:p>
    <w:p w14:paraId="750E3FAB" w14:textId="539829F5" w:rsidR="003D7A36" w:rsidRDefault="003D7A36" w:rsidP="00365E38">
      <w:pPr>
        <w:jc w:val="both"/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</w:pPr>
      <w:r w:rsidRPr="00E854B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F8E6F1A" wp14:editId="6648FCC7">
            <wp:extent cx="5943600" cy="3150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270F" w14:textId="121F3F1F" w:rsidR="003D7A36" w:rsidRDefault="003D7A36" w:rsidP="00365E38">
      <w:pPr>
        <w:jc w:val="both"/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</w:pPr>
    </w:p>
    <w:p w14:paraId="53C5457A" w14:textId="52074285" w:rsidR="003D7A36" w:rsidRDefault="003D7A36" w:rsidP="00365E38">
      <w:pPr>
        <w:jc w:val="both"/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</w:pPr>
    </w:p>
    <w:p w14:paraId="60061E4C" w14:textId="73FC6599" w:rsidR="00B1728F" w:rsidRPr="00E854B7" w:rsidRDefault="00B1728F">
      <w:pPr>
        <w:rPr>
          <w:rFonts w:ascii="Times New Roman" w:hAnsi="Times New Roman" w:cs="Times New Roman"/>
          <w:color w:val="242424"/>
          <w:sz w:val="44"/>
          <w:szCs w:val="44"/>
          <w:shd w:val="clear" w:color="auto" w:fill="FFFFFF"/>
        </w:rPr>
      </w:pPr>
    </w:p>
    <w:p w14:paraId="62486C05" w14:textId="42E769DC" w:rsidR="00702FFA" w:rsidRPr="004B6D40" w:rsidRDefault="00B1728F" w:rsidP="00372D23">
      <w:pPr>
        <w:rPr>
          <w:rFonts w:ascii="Times New Roman" w:hAnsi="Times New Roman" w:cs="Times New Roman"/>
          <w:b/>
          <w:color w:val="242424"/>
          <w:sz w:val="44"/>
          <w:szCs w:val="44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44"/>
          <w:szCs w:val="44"/>
          <w:shd w:val="clear" w:color="auto" w:fill="FFFFFF"/>
        </w:rPr>
        <w:br w:type="page"/>
      </w:r>
      <w:r w:rsidR="00416094">
        <w:rPr>
          <w:rFonts w:ascii="Times New Roman" w:hAnsi="Times New Roman" w:cs="Times New Roman"/>
          <w:b/>
          <w:bCs/>
          <w:color w:val="242424"/>
          <w:sz w:val="56"/>
          <w:szCs w:val="56"/>
          <w:shd w:val="clear" w:color="auto" w:fill="FFFFFF"/>
        </w:rPr>
        <w:lastRenderedPageBreak/>
        <w:t>3.</w:t>
      </w:r>
      <w:proofErr w:type="gramStart"/>
      <w:r w:rsidR="00416094">
        <w:rPr>
          <w:rFonts w:ascii="Times New Roman" w:hAnsi="Times New Roman" w:cs="Times New Roman"/>
          <w:b/>
          <w:bCs/>
          <w:color w:val="242424"/>
          <w:sz w:val="56"/>
          <w:szCs w:val="56"/>
          <w:shd w:val="clear" w:color="auto" w:fill="FFFFFF"/>
        </w:rPr>
        <w:t>1</w:t>
      </w:r>
      <w:r w:rsidR="00DF3FC5">
        <w:rPr>
          <w:rFonts w:ascii="Times New Roman" w:hAnsi="Times New Roman" w:cs="Times New Roman"/>
          <w:color w:val="242424"/>
          <w:sz w:val="44"/>
          <w:szCs w:val="44"/>
          <w:shd w:val="clear" w:color="auto" w:fill="FFFFFF"/>
        </w:rPr>
        <w:t>.</w:t>
      </w:r>
      <w:r w:rsidR="008A5871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Detail</w:t>
      </w:r>
      <w:r w:rsidR="003F5962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ed</w:t>
      </w:r>
      <w:proofErr w:type="gramEnd"/>
      <w:r w:rsidR="008A5871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 xml:space="preserve"> </w:t>
      </w:r>
      <w:r w:rsidR="00365E38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a</w:t>
      </w:r>
      <w:r w:rsidR="008A5871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rchitecture</w:t>
      </w:r>
      <w:r w:rsidR="003F5962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 xml:space="preserve"> </w:t>
      </w:r>
      <w:r w:rsidR="00365E38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w</w:t>
      </w:r>
      <w:r w:rsidR="003F5962" w:rsidRPr="004B6D40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orkflow:-</w:t>
      </w:r>
    </w:p>
    <w:p w14:paraId="0CB706DE" w14:textId="77777777" w:rsidR="00365E38" w:rsidRPr="00365E38" w:rsidRDefault="00365E38" w:rsidP="00372D23">
      <w:pPr>
        <w:rPr>
          <w:rFonts w:ascii="Times New Roman" w:hAnsi="Times New Roman" w:cs="Times New Roman"/>
          <w:bCs/>
          <w:color w:val="242424"/>
          <w:sz w:val="56"/>
          <w:szCs w:val="56"/>
          <w:shd w:val="clear" w:color="auto" w:fill="FFFFFF"/>
        </w:rPr>
      </w:pPr>
    </w:p>
    <w:p w14:paraId="50F487D2" w14:textId="504C5074" w:rsidR="00702FFA" w:rsidRPr="00E854B7" w:rsidRDefault="00702FFA" w:rsidP="00B46F37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Whenever developer push the code</w:t>
      </w:r>
      <w:r w:rsidR="008A5871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source code management</w:t>
      </w:r>
      <w:r w:rsidR="00B46F37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</w:t>
      </w:r>
      <w:r w:rsidR="003F5962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(GitHub</w:t>
      </w:r>
      <w:r w:rsidR="008A5871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)</w:t>
      </w: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.</w:t>
      </w:r>
      <w:r w:rsidR="00B46F37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</w:t>
      </w:r>
      <w:r w:rsidR="003F5962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Jenkins job</w:t>
      </w:r>
      <w:r w:rsidR="008A5871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will </w:t>
      </w:r>
      <w:r w:rsidR="003F5962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trigger t</w:t>
      </w:r>
      <w:r w:rsidR="008A5871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hrough Poll </w:t>
      </w:r>
      <w:proofErr w:type="spellStart"/>
      <w:r w:rsidR="008A5871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Scm</w:t>
      </w:r>
      <w:proofErr w:type="spellEnd"/>
      <w:r w:rsidR="003F5962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&amp; some jobs will trigger based on schedules &amp; pull requests</w:t>
      </w:r>
      <w:r w:rsidR="008A5871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.</w:t>
      </w:r>
    </w:p>
    <w:p w14:paraId="5067FD42" w14:textId="24C3CFEF" w:rsidR="003F5962" w:rsidRPr="00E854B7" w:rsidRDefault="008A5871" w:rsidP="00B46F37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Once job is </w:t>
      </w:r>
      <w:r w:rsidR="003F5962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Triggered, job will run on slave(container).</w:t>
      </w:r>
    </w:p>
    <w:p w14:paraId="47FF6133" w14:textId="1321AA3A" w:rsidR="003F5962" w:rsidRPr="00E854B7" w:rsidRDefault="003F5962" w:rsidP="003F5962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While running the job, it will build the Source code &amp; will get the Binaries.</w:t>
      </w:r>
    </w:p>
    <w:p w14:paraId="0D8C24FA" w14:textId="0B0A3177" w:rsidR="003F5962" w:rsidRPr="00E854B7" w:rsidRDefault="003F5962" w:rsidP="003F5962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Next stage should be, passing the binaries into a hardware to flash and checking the test cases.</w:t>
      </w:r>
    </w:p>
    <w:p w14:paraId="1907BE8D" w14:textId="1EFA05B2" w:rsidR="00372D23" w:rsidRPr="00E854B7" w:rsidRDefault="00372D23" w:rsidP="00372D23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Once flashing is done, it will execute the test scripts &amp; will send the reports to Jenkins.</w:t>
      </w:r>
    </w:p>
    <w:p w14:paraId="07DD4962" w14:textId="6AEB64FE" w:rsidR="00906FDF" w:rsidRPr="00E854B7" w:rsidRDefault="008A5871" w:rsidP="00B46F37">
      <w:pPr>
        <w:pStyle w:val="ListParagraph"/>
        <w:numPr>
          <w:ilvl w:val="1"/>
          <w:numId w:val="27"/>
        </w:numPr>
        <w:spacing w:line="276" w:lineRule="auto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Next Stage </w:t>
      </w:r>
      <w:r w:rsidR="00372D23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should be Publishing Artifact &amp; Test case reports into </w:t>
      </w:r>
      <w:r w:rsidR="00B46F37" w:rsidRPr="00E854B7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Jenkins Dashboard.</w:t>
      </w:r>
    </w:p>
    <w:p w14:paraId="4101652C" w14:textId="77777777" w:rsidR="00906FDF" w:rsidRPr="00E854B7" w:rsidRDefault="00906FDF" w:rsidP="00906FDF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B99056E" w14:textId="77777777" w:rsidR="00906FDF" w:rsidRPr="00E854B7" w:rsidRDefault="00906FDF" w:rsidP="00702FFA">
      <w:pPr>
        <w:ind w:firstLine="720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29D6B04F" w14:textId="77777777" w:rsidR="00702FFA" w:rsidRPr="00E854B7" w:rsidRDefault="00702FFA" w:rsidP="00702FFA">
      <w:pPr>
        <w:ind w:firstLine="720"/>
        <w:rPr>
          <w:rFonts w:ascii="Times New Roman" w:hAnsi="Times New Roman" w:cs="Times New Roman"/>
          <w:color w:val="242424"/>
          <w:sz w:val="44"/>
          <w:szCs w:val="44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</w:p>
    <w:p w14:paraId="1FC39945" w14:textId="7E0B9405" w:rsidR="0064091E" w:rsidRPr="00146BD9" w:rsidRDefault="00E23B31" w:rsidP="00146BD9">
      <w:pPr>
        <w:rPr>
          <w:rFonts w:ascii="Times New Roman" w:hAnsi="Times New Roman" w:cs="Times New Roman"/>
          <w:color w:val="242424"/>
          <w:sz w:val="44"/>
          <w:szCs w:val="44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44"/>
          <w:szCs w:val="44"/>
          <w:shd w:val="clear" w:color="auto" w:fill="FFFFFF"/>
        </w:rPr>
        <w:br w:type="page"/>
      </w:r>
      <w:r w:rsidR="00416094">
        <w:rPr>
          <w:rFonts w:ascii="Times New Roman" w:hAnsi="Times New Roman" w:cs="Times New Roman"/>
          <w:b/>
          <w:bCs/>
          <w:color w:val="242424"/>
          <w:sz w:val="56"/>
          <w:szCs w:val="56"/>
          <w:shd w:val="clear" w:color="auto" w:fill="FFFFFF"/>
        </w:rPr>
        <w:lastRenderedPageBreak/>
        <w:t>4</w:t>
      </w:r>
      <w:r w:rsidR="00146BD9">
        <w:rPr>
          <w:rFonts w:ascii="Times New Roman" w:hAnsi="Times New Roman" w:cs="Times New Roman"/>
          <w:b/>
          <w:bCs/>
          <w:color w:val="242424"/>
          <w:sz w:val="56"/>
          <w:szCs w:val="56"/>
          <w:shd w:val="clear" w:color="auto" w:fill="FFFFFF"/>
        </w:rPr>
        <w:t xml:space="preserve"> </w:t>
      </w:r>
      <w:r w:rsidR="001613CB" w:rsidRPr="00761859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Current Jenkins Workflow in Polaris</w:t>
      </w:r>
      <w:r w:rsidRPr="00761859">
        <w:rPr>
          <w:rFonts w:ascii="Times New Roman" w:hAnsi="Times New Roman" w:cs="Times New Roman"/>
          <w:b/>
          <w:color w:val="242424"/>
          <w:sz w:val="56"/>
          <w:szCs w:val="56"/>
          <w:shd w:val="clear" w:color="auto" w:fill="FFFFFF"/>
        </w:rPr>
        <w:t>:</w:t>
      </w:r>
    </w:p>
    <w:p w14:paraId="7B97907F" w14:textId="063A094C" w:rsidR="00AF3579" w:rsidRPr="00E854B7" w:rsidRDefault="0064091E" w:rsidP="00AF357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In The Polaris Jenkins </w:t>
      </w:r>
      <w:r w:rsidR="00AF3579"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Dashboard, they h</w:t>
      </w:r>
      <w:r w:rsidR="0053278B"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 xml:space="preserve">ave Multiple projects. For Each product they </w:t>
      </w:r>
      <w:r w:rsidR="00AF3579"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created separate Views in dashboard</w:t>
      </w:r>
      <w:r w:rsidR="0053278B"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.</w:t>
      </w:r>
    </w:p>
    <w:p w14:paraId="3B36DE7D" w14:textId="44356664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4FA5D987" w14:textId="1C1A00B9" w:rsidR="00AF3579" w:rsidRPr="00E854B7" w:rsidRDefault="00AF3579" w:rsidP="00AF3579">
      <w:pPr>
        <w:pStyle w:val="ListParagraph"/>
        <w:numPr>
          <w:ilvl w:val="3"/>
          <w:numId w:val="32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Daily Builds.</w:t>
      </w:r>
    </w:p>
    <w:p w14:paraId="2C9A7321" w14:textId="0086001F" w:rsidR="00AF3579" w:rsidRPr="00E854B7" w:rsidRDefault="00AF3579" w:rsidP="00AF3579">
      <w:pPr>
        <w:pStyle w:val="ListParagraph"/>
        <w:numPr>
          <w:ilvl w:val="3"/>
          <w:numId w:val="32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Kodiak Monitor.</w:t>
      </w:r>
    </w:p>
    <w:p w14:paraId="2FBF46D5" w14:textId="199678B8" w:rsidR="00AF3579" w:rsidRPr="00E854B7" w:rsidRDefault="00AF3579" w:rsidP="00AF3579">
      <w:pPr>
        <w:pStyle w:val="ListParagraph"/>
        <w:numPr>
          <w:ilvl w:val="3"/>
          <w:numId w:val="32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Arnold Monitor.</w:t>
      </w:r>
    </w:p>
    <w:p w14:paraId="3CA1D8ED" w14:textId="45D19412" w:rsidR="00AF3579" w:rsidRPr="00E854B7" w:rsidRDefault="00AF3579" w:rsidP="00AF3579">
      <w:pPr>
        <w:pStyle w:val="ListParagraph"/>
        <w:numPr>
          <w:ilvl w:val="3"/>
          <w:numId w:val="32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Package Monitor.</w:t>
      </w:r>
    </w:p>
    <w:p w14:paraId="142A4D3C" w14:textId="4F9B81B5" w:rsidR="00AF3579" w:rsidRPr="00E854B7" w:rsidRDefault="00AF3579" w:rsidP="00AF3579">
      <w:pPr>
        <w:pStyle w:val="ListParagraph"/>
        <w:numPr>
          <w:ilvl w:val="3"/>
          <w:numId w:val="32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B1C4 Monitor.</w:t>
      </w:r>
    </w:p>
    <w:p w14:paraId="1BCBD94B" w14:textId="4FC865F3" w:rsidR="00AF3579" w:rsidRPr="00E854B7" w:rsidRDefault="00AF3579" w:rsidP="00AF3579">
      <w:pPr>
        <w:ind w:left="1080"/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6C92A898" w14:textId="03FFD9E2" w:rsidR="0064091E" w:rsidRDefault="0064091E" w:rsidP="000C620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For each product they monitor the code separately.</w:t>
      </w:r>
    </w:p>
    <w:p w14:paraId="0956531A" w14:textId="508A945B" w:rsidR="00146BD9" w:rsidRPr="00E854B7" w:rsidRDefault="00146BD9" w:rsidP="00146BD9">
      <w:pPr>
        <w:pStyle w:val="ListParagraph"/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0D9C5B9D" w14:textId="486657E8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118B30DB" w14:textId="6F6A35CE" w:rsidR="00AF3579" w:rsidRPr="00E854B7" w:rsidRDefault="00146BD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anchor distT="0" distB="0" distL="114300" distR="114300" simplePos="0" relativeHeight="251666432" behindDoc="1" locked="0" layoutInCell="1" allowOverlap="1" wp14:anchorId="614ECF81" wp14:editId="54A1A071">
            <wp:simplePos x="0" y="0"/>
            <wp:positionH relativeFrom="column">
              <wp:posOffset>213360</wp:posOffset>
            </wp:positionH>
            <wp:positionV relativeFrom="paragraph">
              <wp:posOffset>164465</wp:posOffset>
            </wp:positionV>
            <wp:extent cx="5943117" cy="3256280"/>
            <wp:effectExtent l="0" t="0" r="635" b="1270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7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45DA9" w14:textId="5809EAEB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0F862100" w14:textId="27ACB87F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282E9C28" w14:textId="1F2970F7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13DF83AF" w14:textId="00CB7CC9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197EE4F1" w14:textId="3421B4B0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0C1D9FB1" w14:textId="77777777" w:rsidR="00AF3579" w:rsidRPr="00E854B7" w:rsidRDefault="00AF3579" w:rsidP="00AF3579">
      <w:p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</w:p>
    <w:p w14:paraId="75999C45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07AB6934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62BD5CF4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4981DD31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6B0055D3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45BE3309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439DCECE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3FBA4703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72FC5FFB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79B4B78A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7A50ACBD" w14:textId="77777777" w:rsidR="00146BD9" w:rsidRDefault="00146BD9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64D216D9" w14:textId="136F590F" w:rsidR="0053278B" w:rsidRPr="00E854B7" w:rsidRDefault="00416094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  <w:t xml:space="preserve">5. </w:t>
      </w:r>
      <w:r w:rsidR="0053278B" w:rsidRPr="00E854B7"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  <w:t>In Detail Explanation</w:t>
      </w:r>
      <w:r w:rsidR="0019670F" w:rsidRPr="00E854B7"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  <w:t xml:space="preserve"> on each Views</w:t>
      </w:r>
      <w:r w:rsidR="0053278B" w:rsidRPr="00E854B7"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  <w:t>:</w:t>
      </w:r>
    </w:p>
    <w:p w14:paraId="65E77190" w14:textId="38DD44E7" w:rsidR="0019670F" w:rsidRPr="00E854B7" w:rsidRDefault="0019670F" w:rsidP="0019670F">
      <w:pPr>
        <w:rPr>
          <w:rFonts w:ascii="Times New Roman" w:hAnsi="Times New Roman" w:cs="Times New Roman"/>
          <w:b/>
          <w:color w:val="242424"/>
          <w:sz w:val="32"/>
          <w:szCs w:val="32"/>
          <w:shd w:val="clear" w:color="auto" w:fill="FFFFFF"/>
        </w:rPr>
      </w:pPr>
    </w:p>
    <w:p w14:paraId="62EBF3C5" w14:textId="229D5BC8" w:rsidR="00B1728F" w:rsidRPr="00E854B7" w:rsidRDefault="0053278B" w:rsidP="00B1728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</w:pPr>
      <w:r w:rsidRPr="00E854B7">
        <w:rPr>
          <w:rFonts w:ascii="Times New Roman" w:hAnsi="Times New Roman" w:cs="Times New Roman"/>
          <w:color w:val="242424"/>
          <w:sz w:val="32"/>
          <w:szCs w:val="32"/>
          <w:shd w:val="clear" w:color="auto" w:fill="FFFFFF"/>
        </w:rPr>
        <w:t>In each folder they run multiple jobs</w:t>
      </w:r>
    </w:p>
    <w:p w14:paraId="2946DB82" w14:textId="1E9B8DB9" w:rsidR="00337F18" w:rsidRPr="00E854B7" w:rsidRDefault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5997CC1D" w14:textId="77777777" w:rsidR="00337F18" w:rsidRPr="00E854B7" w:rsidRDefault="00337F18" w:rsidP="00B1728F">
      <w:pPr>
        <w:rPr>
          <w:rFonts w:ascii="Times New Roman" w:hAnsi="Times New Roman" w:cs="Times New Roman"/>
          <w:sz w:val="44"/>
          <w:szCs w:val="44"/>
          <w:lang w:val="en-IN"/>
        </w:rPr>
      </w:pPr>
      <w:r w:rsidRPr="00E854B7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 wp14:anchorId="35E5CBDF" wp14:editId="43D8D0F7">
            <wp:extent cx="6636190" cy="3267710"/>
            <wp:effectExtent l="0" t="0" r="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9710" cy="32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79110DDE" w14:textId="4B4AA710" w:rsidR="008E48FF" w:rsidRPr="00E854B7" w:rsidRDefault="00146BD9" w:rsidP="00337F1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44"/>
          <w:szCs w:val="44"/>
          <w:lang w:val="en-IN"/>
        </w:rPr>
        <w:t>5.1</w:t>
      </w:r>
      <w:r w:rsidR="00C5555E">
        <w:rPr>
          <w:rFonts w:ascii="Times New Roman" w:hAnsi="Times New Roman" w:cs="Times New Roman"/>
          <w:b/>
          <w:sz w:val="44"/>
          <w:szCs w:val="44"/>
          <w:lang w:val="en-IN"/>
        </w:rPr>
        <w:t xml:space="preserve"> </w:t>
      </w:r>
      <w:r w:rsidR="008E48FF" w:rsidRPr="00E854B7">
        <w:rPr>
          <w:rFonts w:ascii="Times New Roman" w:hAnsi="Times New Roman" w:cs="Times New Roman"/>
          <w:b/>
          <w:sz w:val="44"/>
          <w:szCs w:val="44"/>
          <w:lang w:val="en-IN"/>
        </w:rPr>
        <w:t>Daily Builds</w:t>
      </w:r>
    </w:p>
    <w:p w14:paraId="0D45A360" w14:textId="25FEE20C" w:rsidR="00337F18" w:rsidRPr="00E854B7" w:rsidRDefault="00337F18" w:rsidP="00D20A84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5B216F3" w14:textId="5AF71C13" w:rsidR="00784D55" w:rsidRPr="00E854B7" w:rsidRDefault="0019670F" w:rsidP="000C620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E854B7">
        <w:rPr>
          <w:rFonts w:ascii="Times New Roman" w:hAnsi="Times New Roman" w:cs="Times New Roman"/>
          <w:sz w:val="32"/>
          <w:szCs w:val="32"/>
          <w:lang w:val="en-IN"/>
        </w:rPr>
        <w:t>Daily builds will trigger t</w:t>
      </w:r>
      <w:r w:rsidR="00784D55" w:rsidRPr="00E854B7">
        <w:rPr>
          <w:rFonts w:ascii="Times New Roman" w:hAnsi="Times New Roman" w:cs="Times New Roman"/>
          <w:sz w:val="32"/>
          <w:szCs w:val="32"/>
          <w:lang w:val="en-IN"/>
        </w:rPr>
        <w:t>wice a day.</w:t>
      </w:r>
    </w:p>
    <w:p w14:paraId="731F7F8C" w14:textId="081BC11B" w:rsidR="00784D55" w:rsidRPr="00E854B7" w:rsidRDefault="00784D55" w:rsidP="000C620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E854B7">
        <w:rPr>
          <w:rFonts w:ascii="Times New Roman" w:hAnsi="Times New Roman" w:cs="Times New Roman"/>
          <w:sz w:val="32"/>
          <w:szCs w:val="32"/>
          <w:lang w:val="en-IN"/>
        </w:rPr>
        <w:t>One is 2 AM and another one is 12PM</w:t>
      </w:r>
      <w:r w:rsidR="0019670F"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 as scheduled by Polaris</w:t>
      </w:r>
      <w:r w:rsidR="008E48FF" w:rsidRPr="00E854B7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2C378A65" w14:textId="6F658BC8" w:rsidR="00BD2FDE" w:rsidRPr="00E854B7" w:rsidRDefault="0019670F" w:rsidP="000C620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E854B7">
        <w:rPr>
          <w:rFonts w:ascii="Times New Roman" w:hAnsi="Times New Roman" w:cs="Times New Roman"/>
          <w:sz w:val="32"/>
          <w:szCs w:val="32"/>
          <w:lang w:val="en-IN"/>
        </w:rPr>
        <w:t>In the below Screenshot,</w:t>
      </w:r>
      <w:r w:rsidR="00BD2FDE"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 we can see test results </w:t>
      </w:r>
      <w:r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in Jenkins dashboard after successful completion </w:t>
      </w:r>
      <w:r w:rsidR="002435BF" w:rsidRPr="00E854B7">
        <w:rPr>
          <w:rFonts w:ascii="Times New Roman" w:hAnsi="Times New Roman" w:cs="Times New Roman"/>
          <w:sz w:val="32"/>
          <w:szCs w:val="32"/>
          <w:lang w:val="en-IN"/>
        </w:rPr>
        <w:t>of build</w:t>
      </w:r>
      <w:r w:rsidR="00B01607" w:rsidRPr="00E854B7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3FE9F23F" w14:textId="77777777" w:rsidR="00BD2FDE" w:rsidRPr="00E854B7" w:rsidRDefault="00BD2FDE" w:rsidP="00337F18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F72F646" w14:textId="77777777" w:rsidR="00337F18" w:rsidRPr="00E854B7" w:rsidRDefault="00337F18" w:rsidP="00337F18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8CE6F91" w14:textId="77777777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61CDCEAD" w14:textId="77777777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6BB9E253" w14:textId="11FFEA7C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6DFB9E20" w14:textId="28985A30" w:rsidR="000C6205" w:rsidRPr="00E854B7" w:rsidRDefault="000C6205" w:rsidP="000C6205">
      <w:pPr>
        <w:tabs>
          <w:tab w:val="left" w:pos="1055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70DF9E56" w14:textId="77777777" w:rsidR="00337F18" w:rsidRPr="00E854B7" w:rsidRDefault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44E871BC" w14:textId="21D3546A" w:rsidR="00337F18" w:rsidRPr="00E854B7" w:rsidRDefault="00337F18" w:rsidP="00337F18">
      <w:pPr>
        <w:tabs>
          <w:tab w:val="left" w:pos="1055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6B62F1B3" w14:textId="2ED596B2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02F2C34E" w14:textId="77777777" w:rsidR="00337F18" w:rsidRPr="00E854B7" w:rsidRDefault="00337F18">
      <w:pPr>
        <w:rPr>
          <w:rFonts w:ascii="Times New Roman" w:hAnsi="Times New Roman" w:cs="Times New Roman"/>
          <w:sz w:val="44"/>
          <w:szCs w:val="44"/>
          <w:lang w:val="en-IN"/>
        </w:rPr>
      </w:pPr>
      <w:r w:rsidRPr="00E854B7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3CB302D6" wp14:editId="3BC3042F">
            <wp:extent cx="5943600" cy="4169410"/>
            <wp:effectExtent l="0" t="0" r="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425431" w:rsidRPr="00E854B7" w:rsidRDefault="00425431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725D572E" w14:textId="31DCC872" w:rsidR="008539F3" w:rsidRPr="00E854B7" w:rsidRDefault="008539F3" w:rsidP="000C6205">
      <w:pPr>
        <w:spacing w:line="276" w:lineRule="auto"/>
        <w:rPr>
          <w:rFonts w:ascii="Times New Roman" w:hAnsi="Times New Roman" w:cs="Times New Roman"/>
          <w:sz w:val="32"/>
          <w:szCs w:val="32"/>
          <w:lang w:val="en-IN"/>
        </w:rPr>
      </w:pPr>
    </w:p>
    <w:p w14:paraId="49C8212E" w14:textId="52652057" w:rsidR="00337F18" w:rsidRPr="00E854B7" w:rsidRDefault="00DA2AAE" w:rsidP="002435BF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IN"/>
        </w:rPr>
        <w:t xml:space="preserve">Here </w:t>
      </w:r>
      <w:r w:rsidR="002435BF"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 we</w:t>
      </w:r>
      <w:proofErr w:type="gramEnd"/>
      <w:r w:rsidR="002435BF"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 can check the s</w:t>
      </w:r>
      <w:r w:rsidR="008539F3"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uccessful builds and Failure </w:t>
      </w:r>
      <w:r w:rsidR="00DF16A4" w:rsidRPr="00E854B7">
        <w:rPr>
          <w:rFonts w:ascii="Times New Roman" w:hAnsi="Times New Roman" w:cs="Times New Roman"/>
          <w:sz w:val="32"/>
          <w:szCs w:val="32"/>
          <w:lang w:val="en-IN"/>
        </w:rPr>
        <w:t>Build</w:t>
      </w:r>
      <w:r w:rsidR="002435BF" w:rsidRPr="00E854B7">
        <w:rPr>
          <w:rFonts w:ascii="Times New Roman" w:hAnsi="Times New Roman" w:cs="Times New Roman"/>
          <w:sz w:val="32"/>
          <w:szCs w:val="32"/>
          <w:lang w:val="en-IN"/>
        </w:rPr>
        <w:t xml:space="preserve"> status</w:t>
      </w:r>
      <w:r w:rsidR="00DF16A4" w:rsidRPr="00E854B7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659647A5" w14:textId="77777777" w:rsidR="002435BF" w:rsidRPr="00E854B7" w:rsidRDefault="002435BF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771A711E" w14:textId="3B29065E" w:rsidR="002435BF" w:rsidRPr="00E854B7" w:rsidRDefault="002435BF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2FE621BC" w14:textId="458823AE" w:rsidR="00F421C1" w:rsidRPr="00E854B7" w:rsidRDefault="00F421C1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12CDA5B4" w14:textId="765A958C" w:rsidR="00F421C1" w:rsidRPr="00E854B7" w:rsidRDefault="00F421C1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0406CC3B" w14:textId="37F094D4" w:rsidR="002435BF" w:rsidRPr="00D67337" w:rsidRDefault="00146BD9" w:rsidP="002435BF">
      <w:pPr>
        <w:rPr>
          <w:rFonts w:ascii="Times New Roman" w:hAnsi="Times New Roman" w:cs="Times New Roman"/>
          <w:b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sz w:val="56"/>
          <w:szCs w:val="56"/>
          <w:lang w:val="en-IN"/>
        </w:rPr>
        <w:t xml:space="preserve">5.2 </w:t>
      </w:r>
      <w:r w:rsidR="002435BF" w:rsidRPr="00D67337">
        <w:rPr>
          <w:rFonts w:ascii="Times New Roman" w:hAnsi="Times New Roman" w:cs="Times New Roman"/>
          <w:b/>
          <w:sz w:val="56"/>
          <w:szCs w:val="56"/>
          <w:lang w:val="en-IN"/>
        </w:rPr>
        <w:t>T</w:t>
      </w:r>
      <w:r w:rsidR="009C2F2C">
        <w:rPr>
          <w:rFonts w:ascii="Times New Roman" w:hAnsi="Times New Roman" w:cs="Times New Roman"/>
          <w:b/>
          <w:sz w:val="56"/>
          <w:szCs w:val="56"/>
          <w:lang w:val="en-IN"/>
        </w:rPr>
        <w:t>est</w:t>
      </w:r>
      <w:r w:rsidR="002435BF" w:rsidRPr="00D67337">
        <w:rPr>
          <w:rFonts w:ascii="Times New Roman" w:hAnsi="Times New Roman" w:cs="Times New Roman"/>
          <w:b/>
          <w:sz w:val="56"/>
          <w:szCs w:val="56"/>
          <w:lang w:val="en-IN"/>
        </w:rPr>
        <w:t xml:space="preserve"> </w:t>
      </w:r>
      <w:r w:rsidR="00F421C1" w:rsidRPr="00D67337">
        <w:rPr>
          <w:rFonts w:ascii="Times New Roman" w:hAnsi="Times New Roman" w:cs="Times New Roman"/>
          <w:b/>
          <w:sz w:val="56"/>
          <w:szCs w:val="56"/>
          <w:lang w:val="en-IN"/>
        </w:rPr>
        <w:t>S</w:t>
      </w:r>
      <w:r w:rsidR="009C2F2C">
        <w:rPr>
          <w:rFonts w:ascii="Times New Roman" w:hAnsi="Times New Roman" w:cs="Times New Roman"/>
          <w:b/>
          <w:sz w:val="56"/>
          <w:szCs w:val="56"/>
          <w:lang w:val="en-IN"/>
        </w:rPr>
        <w:t>tatistics</w:t>
      </w:r>
      <w:r w:rsidR="00F421C1" w:rsidRPr="00D67337">
        <w:rPr>
          <w:rFonts w:ascii="Times New Roman" w:hAnsi="Times New Roman" w:cs="Times New Roman"/>
          <w:b/>
          <w:sz w:val="56"/>
          <w:szCs w:val="56"/>
          <w:lang w:val="en-IN"/>
        </w:rPr>
        <w:t>: -</w:t>
      </w:r>
    </w:p>
    <w:p w14:paraId="62D29D08" w14:textId="77777777" w:rsidR="00F421C1" w:rsidRPr="00E854B7" w:rsidRDefault="00F421C1" w:rsidP="002435BF">
      <w:pPr>
        <w:rPr>
          <w:rFonts w:ascii="Times New Roman" w:hAnsi="Times New Roman" w:cs="Times New Roman"/>
          <w:b/>
          <w:sz w:val="44"/>
          <w:szCs w:val="44"/>
          <w:lang w:val="en-IN"/>
        </w:rPr>
      </w:pPr>
    </w:p>
    <w:p w14:paraId="13D5AD48" w14:textId="77777777" w:rsidR="002435BF" w:rsidRPr="00E854B7" w:rsidRDefault="002435BF" w:rsidP="002435B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E854B7">
        <w:rPr>
          <w:rFonts w:ascii="Times New Roman" w:hAnsi="Times New Roman" w:cs="Times New Roman"/>
          <w:sz w:val="32"/>
          <w:szCs w:val="32"/>
          <w:lang w:val="en-IN"/>
        </w:rPr>
        <w:t>Here we can see the test statistics for all the tests.</w:t>
      </w:r>
    </w:p>
    <w:p w14:paraId="3A212763" w14:textId="0A3F9C93" w:rsidR="002435BF" w:rsidRPr="00E854B7" w:rsidRDefault="002435BF" w:rsidP="002435B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E854B7">
        <w:rPr>
          <w:rFonts w:ascii="Times New Roman" w:hAnsi="Times New Roman" w:cs="Times New Roman"/>
          <w:sz w:val="32"/>
          <w:szCs w:val="32"/>
          <w:lang w:val="en-IN"/>
        </w:rPr>
        <w:t>We can see the test execution logs in the below screenshots.</w:t>
      </w:r>
    </w:p>
    <w:p w14:paraId="054004DA" w14:textId="00FBBD1D" w:rsidR="002435BF" w:rsidRPr="00E854B7" w:rsidRDefault="002435BF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19219836" w14:textId="1BED3BC3" w:rsidR="00337F18" w:rsidRPr="00E854B7" w:rsidRDefault="00337F18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  <w:r w:rsidRPr="00E854B7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75A816C1" wp14:editId="65F496C0">
            <wp:extent cx="5943600" cy="3806825"/>
            <wp:effectExtent l="0" t="0" r="0" b="317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7206" w14:textId="77777777" w:rsidR="002435BF" w:rsidRPr="00E854B7" w:rsidRDefault="002435BF" w:rsidP="00337F18">
      <w:pPr>
        <w:tabs>
          <w:tab w:val="left" w:pos="2338"/>
        </w:tabs>
        <w:rPr>
          <w:rFonts w:ascii="Times New Roman" w:hAnsi="Times New Roman" w:cs="Times New Roman"/>
          <w:sz w:val="44"/>
          <w:szCs w:val="44"/>
          <w:lang w:val="en-IN"/>
        </w:rPr>
      </w:pPr>
    </w:p>
    <w:p w14:paraId="36FEB5B0" w14:textId="70EC754A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11BF373B" w14:textId="77777777" w:rsidR="00541B96" w:rsidRPr="00E854B7" w:rsidRDefault="00541B96" w:rsidP="00337F18">
      <w:pPr>
        <w:rPr>
          <w:rFonts w:ascii="Times New Roman" w:hAnsi="Times New Roman" w:cs="Times New Roman"/>
          <w:b/>
          <w:sz w:val="44"/>
          <w:szCs w:val="44"/>
          <w:lang w:val="en-IN"/>
        </w:rPr>
      </w:pPr>
    </w:p>
    <w:p w14:paraId="48A4B929" w14:textId="77777777" w:rsidR="00541B96" w:rsidRPr="00E854B7" w:rsidRDefault="00541B96" w:rsidP="00337F18">
      <w:pPr>
        <w:rPr>
          <w:rFonts w:ascii="Times New Roman" w:hAnsi="Times New Roman" w:cs="Times New Roman"/>
          <w:b/>
          <w:sz w:val="44"/>
          <w:szCs w:val="44"/>
          <w:lang w:val="en-IN"/>
        </w:rPr>
      </w:pPr>
    </w:p>
    <w:p w14:paraId="7196D064" w14:textId="77777777" w:rsidR="00337F18" w:rsidRPr="00E854B7" w:rsidRDefault="00337F18" w:rsidP="00337F18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34FF1C98" w14:textId="77777777" w:rsidR="00337F18" w:rsidRPr="00E854B7" w:rsidRDefault="00337F18" w:rsidP="00337F18">
      <w:pPr>
        <w:jc w:val="center"/>
        <w:rPr>
          <w:rFonts w:ascii="Times New Roman" w:hAnsi="Times New Roman" w:cs="Times New Roman"/>
          <w:sz w:val="44"/>
          <w:szCs w:val="44"/>
          <w:lang w:val="en-IN"/>
        </w:rPr>
      </w:pPr>
    </w:p>
    <w:p w14:paraId="00B6F791" w14:textId="722439B0" w:rsidR="00D67337" w:rsidRPr="003D7A36" w:rsidRDefault="00337F18" w:rsidP="001D726E">
      <w:pPr>
        <w:rPr>
          <w:rFonts w:ascii="Times New Roman" w:hAnsi="Times New Roman" w:cs="Times New Roman"/>
          <w:sz w:val="56"/>
          <w:szCs w:val="56"/>
          <w:lang w:val="en-IN"/>
        </w:rPr>
      </w:pPr>
      <w:r w:rsidRPr="00E854B7">
        <w:rPr>
          <w:rFonts w:ascii="Times New Roman" w:hAnsi="Times New Roman" w:cs="Times New Roman"/>
          <w:sz w:val="44"/>
          <w:szCs w:val="44"/>
          <w:lang w:val="en-IN"/>
        </w:rPr>
        <w:br w:type="page"/>
      </w:r>
      <w:r w:rsidR="00BD5805" w:rsidRPr="00E854B7">
        <w:rPr>
          <w:rFonts w:ascii="Times New Roman" w:hAnsi="Times New Roman" w:cs="Times New Roman"/>
          <w:sz w:val="44"/>
          <w:szCs w:val="44"/>
          <w:lang w:val="en-IN"/>
        </w:rPr>
        <w:lastRenderedPageBreak/>
        <w:t xml:space="preserve"> </w:t>
      </w:r>
      <w:r w:rsidR="00146BD9" w:rsidRPr="00146BD9">
        <w:rPr>
          <w:rFonts w:ascii="Times New Roman" w:hAnsi="Times New Roman" w:cs="Times New Roman"/>
          <w:b/>
          <w:bCs/>
          <w:sz w:val="56"/>
          <w:szCs w:val="56"/>
          <w:lang w:val="en-IN"/>
        </w:rPr>
        <w:t>5.3</w:t>
      </w:r>
      <w:r w:rsidR="00146BD9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 </w:t>
      </w:r>
      <w:r w:rsidR="00E9409C" w:rsidRPr="00146BD9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Kodiak </w:t>
      </w:r>
      <w:proofErr w:type="gramStart"/>
      <w:r w:rsidR="00E9409C" w:rsidRPr="004B6D40">
        <w:rPr>
          <w:rFonts w:ascii="Times New Roman" w:hAnsi="Times New Roman" w:cs="Times New Roman"/>
          <w:b/>
          <w:bCs/>
          <w:sz w:val="56"/>
          <w:szCs w:val="56"/>
          <w:lang w:val="en-IN"/>
        </w:rPr>
        <w:t>Monito</w:t>
      </w:r>
      <w:r w:rsidR="00B15628" w:rsidRPr="004B6D40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r </w:t>
      </w:r>
      <w:r w:rsidR="003D7A36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proofErr w:type="gramEnd"/>
    </w:p>
    <w:p w14:paraId="55B40EC6" w14:textId="09F7F465" w:rsidR="001D726E" w:rsidRPr="00A12708" w:rsidRDefault="001D726E" w:rsidP="00D6733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Kodiak Monitor is configured with </w:t>
      </w:r>
      <w:proofErr w:type="spellStart"/>
      <w:r w:rsidRPr="00A12708">
        <w:rPr>
          <w:rFonts w:ascii="Times New Roman" w:hAnsi="Times New Roman" w:cs="Times New Roman"/>
          <w:sz w:val="32"/>
          <w:szCs w:val="32"/>
          <w:lang w:val="en-IN"/>
        </w:rPr>
        <w:t>multibranch</w:t>
      </w:r>
      <w:proofErr w:type="spellEnd"/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 pipeline.</w:t>
      </w:r>
    </w:p>
    <w:p w14:paraId="08678988" w14:textId="07B1AA1B" w:rsidR="00C5555E" w:rsidRPr="00A12708" w:rsidRDefault="00C5555E" w:rsidP="00D6733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A12708">
        <w:rPr>
          <w:rFonts w:ascii="Times New Roman" w:hAnsi="Times New Roman" w:cs="Times New Roman"/>
          <w:sz w:val="32"/>
          <w:szCs w:val="32"/>
          <w:lang w:val="en-IN"/>
        </w:rPr>
        <w:t>Whenever developers create a branch in the repository, it’ll reflect here and by default it’ll execute the build</w:t>
      </w:r>
    </w:p>
    <w:p w14:paraId="588F7A65" w14:textId="0BCA18D1" w:rsidR="00D67337" w:rsidRPr="00A12708" w:rsidRDefault="008257BF" w:rsidP="00D6733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 w:rsidRPr="00A12708">
        <w:rPr>
          <w:rFonts w:ascii="Times New Roman" w:hAnsi="Times New Roman" w:cs="Times New Roman"/>
          <w:sz w:val="32"/>
          <w:szCs w:val="32"/>
          <w:lang w:val="en-IN"/>
        </w:rPr>
        <w:t>Likewise</w:t>
      </w:r>
      <w:proofErr w:type="gramEnd"/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 w</w:t>
      </w:r>
      <w:r w:rsidR="00D67337" w:rsidRPr="00A12708">
        <w:rPr>
          <w:rFonts w:ascii="Times New Roman" w:hAnsi="Times New Roman" w:cs="Times New Roman"/>
          <w:sz w:val="32"/>
          <w:szCs w:val="32"/>
          <w:lang w:val="en-IN"/>
        </w:rPr>
        <w:t>hen developer creates any pull request or commits anything in a particular branch it’ll trigger the builds.</w:t>
      </w:r>
    </w:p>
    <w:p w14:paraId="36652DB4" w14:textId="4637A564" w:rsidR="003D7A36" w:rsidRDefault="00D67337" w:rsidP="00D6733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So </w:t>
      </w:r>
      <w:proofErr w:type="spellStart"/>
      <w:r w:rsidRPr="00A12708">
        <w:rPr>
          <w:rFonts w:ascii="Times New Roman" w:hAnsi="Times New Roman" w:cs="Times New Roman"/>
          <w:sz w:val="32"/>
          <w:szCs w:val="32"/>
          <w:lang w:val="en-IN"/>
        </w:rPr>
        <w:t>everytime</w:t>
      </w:r>
      <w:proofErr w:type="spellEnd"/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 anything is pushed into the branch, it’ll build immediately and test.</w:t>
      </w:r>
      <w:r w:rsidR="003D7A36">
        <w:rPr>
          <w:rFonts w:ascii="Times New Roman" w:hAnsi="Times New Roman" w:cs="Times New Roman"/>
          <w:sz w:val="32"/>
          <w:szCs w:val="32"/>
          <w:lang w:val="en-IN"/>
        </w:rPr>
        <w:t xml:space="preserve">   </w:t>
      </w:r>
    </w:p>
    <w:p w14:paraId="02110AD3" w14:textId="07D82C3B" w:rsidR="00D67337" w:rsidRPr="00A12708" w:rsidRDefault="003D7A36" w:rsidP="003D7A36">
      <w:pPr>
        <w:pStyle w:val="ListParagraph"/>
        <w:ind w:left="864"/>
        <w:rPr>
          <w:rFonts w:ascii="Times New Roman" w:hAnsi="Times New Roman" w:cs="Times New Roman"/>
          <w:sz w:val="32"/>
          <w:szCs w:val="32"/>
          <w:lang w:val="en-IN"/>
        </w:rPr>
      </w:pPr>
      <w:r w:rsidRPr="003D7A36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t xml:space="preserve"> </w:t>
      </w:r>
    </w:p>
    <w:p w14:paraId="62D8E823" w14:textId="0B257DD9" w:rsidR="00D67337" w:rsidRPr="00E854B7" w:rsidRDefault="003D7A36" w:rsidP="00D67337">
      <w:pPr>
        <w:rPr>
          <w:rFonts w:ascii="Times New Roman" w:hAnsi="Times New Roman" w:cs="Times New Roman"/>
          <w:sz w:val="44"/>
          <w:szCs w:val="44"/>
          <w:lang w:val="en-IN"/>
        </w:rPr>
      </w:pPr>
      <w:r w:rsidRPr="00E854B7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333D0260" wp14:editId="4A77B96C">
            <wp:simplePos x="0" y="0"/>
            <wp:positionH relativeFrom="column">
              <wp:posOffset>388620</wp:posOffset>
            </wp:positionH>
            <wp:positionV relativeFrom="paragraph">
              <wp:posOffset>137160</wp:posOffset>
            </wp:positionV>
            <wp:extent cx="5943600" cy="2816225"/>
            <wp:effectExtent l="0" t="0" r="0" b="3175"/>
            <wp:wrapSquare wrapText="bothSides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16DB3" w14:textId="6EB11C83" w:rsidR="00D67337" w:rsidRPr="00D67337" w:rsidRDefault="00D67337" w:rsidP="00D67337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622DAE31" w14:textId="77777777" w:rsidR="003D7A36" w:rsidRDefault="003D7A36" w:rsidP="000F2E37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151A0D77" w14:textId="77777777" w:rsidR="003D7A36" w:rsidRDefault="003D7A36" w:rsidP="000F2E37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7E03A858" w14:textId="77777777" w:rsidR="003D7A36" w:rsidRDefault="003D7A36" w:rsidP="000F2E37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562C75D1" w14:textId="2383453B" w:rsidR="00C653E7" w:rsidRPr="00E854B7" w:rsidRDefault="008257BF" w:rsidP="000F2E37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rFonts w:ascii="Times New Roman" w:hAnsi="Times New Roman" w:cs="Times New Roman"/>
          <w:sz w:val="44"/>
          <w:szCs w:val="44"/>
          <w:lang w:val="en-IN"/>
        </w:rPr>
        <w:t xml:space="preserve">NOTE: Before creating the branch in the </w:t>
      </w:r>
      <w:proofErr w:type="spellStart"/>
      <w:r>
        <w:rPr>
          <w:rFonts w:ascii="Times New Roman" w:hAnsi="Times New Roman" w:cs="Times New Roman"/>
          <w:sz w:val="44"/>
          <w:szCs w:val="44"/>
          <w:lang w:val="en-IN"/>
        </w:rPr>
        <w:t>multibranch</w:t>
      </w:r>
      <w:proofErr w:type="spellEnd"/>
      <w:r>
        <w:rPr>
          <w:rFonts w:ascii="Times New Roman" w:hAnsi="Times New Roman" w:cs="Times New Roman"/>
          <w:sz w:val="44"/>
          <w:szCs w:val="44"/>
          <w:lang w:val="en-IN"/>
        </w:rPr>
        <w:t xml:space="preserve"> pipeline, it must and should have </w:t>
      </w:r>
      <w:proofErr w:type="spellStart"/>
      <w:r>
        <w:rPr>
          <w:rFonts w:ascii="Times New Roman" w:hAnsi="Times New Roman" w:cs="Times New Roman"/>
          <w:sz w:val="44"/>
          <w:szCs w:val="44"/>
          <w:lang w:val="en-IN"/>
        </w:rPr>
        <w:t>jenkins</w:t>
      </w:r>
      <w:proofErr w:type="spellEnd"/>
      <w:r>
        <w:rPr>
          <w:rFonts w:ascii="Times New Roman" w:hAnsi="Times New Roman" w:cs="Times New Roman"/>
          <w:sz w:val="44"/>
          <w:szCs w:val="44"/>
          <w:lang w:val="en-IN"/>
        </w:rPr>
        <w:t xml:space="preserve"> file in the particular repository</w:t>
      </w:r>
    </w:p>
    <w:p w14:paraId="664355AD" w14:textId="77777777" w:rsidR="00B15628" w:rsidRPr="00E854B7" w:rsidRDefault="00B15628" w:rsidP="00C653E7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7DF4E37C" w14:textId="77777777" w:rsidR="00C653E7" w:rsidRPr="00E854B7" w:rsidRDefault="00C653E7" w:rsidP="00C653E7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44FB30F8" w14:textId="77777777" w:rsidR="00C653E7" w:rsidRPr="00E854B7" w:rsidRDefault="00C653E7" w:rsidP="00C653E7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06E530E5" w14:textId="67A87BD7" w:rsidR="00D67337" w:rsidRDefault="00146BD9" w:rsidP="003D7A36">
      <w:pPr>
        <w:tabs>
          <w:tab w:val="left" w:pos="2752"/>
        </w:tabs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IN"/>
        </w:rPr>
        <w:lastRenderedPageBreak/>
        <w:t xml:space="preserve">5.4 </w:t>
      </w:r>
      <w:r w:rsidR="00B15628" w:rsidRPr="004B6D40">
        <w:rPr>
          <w:rFonts w:ascii="Times New Roman" w:hAnsi="Times New Roman" w:cs="Times New Roman"/>
          <w:b/>
          <w:bCs/>
          <w:sz w:val="56"/>
          <w:szCs w:val="56"/>
          <w:lang w:val="en-IN"/>
        </w:rPr>
        <w:t>B1C4 Monitor</w:t>
      </w:r>
      <w:r w:rsidR="00D67337">
        <w:rPr>
          <w:rFonts w:ascii="Times New Roman" w:hAnsi="Times New Roman" w:cs="Times New Roman"/>
          <w:sz w:val="44"/>
          <w:szCs w:val="44"/>
          <w:lang w:val="en-IN"/>
        </w:rPr>
        <w:t>:</w:t>
      </w:r>
    </w:p>
    <w:p w14:paraId="16F754DF" w14:textId="5DFC1D7F" w:rsidR="00F5314E" w:rsidRPr="00A12708" w:rsidRDefault="00F5314E" w:rsidP="00F5314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B1C4 Monitor is configured with </w:t>
      </w:r>
      <w:proofErr w:type="spellStart"/>
      <w:r w:rsidRPr="00A12708">
        <w:rPr>
          <w:rFonts w:ascii="Times New Roman" w:hAnsi="Times New Roman" w:cs="Times New Roman"/>
          <w:sz w:val="32"/>
          <w:szCs w:val="32"/>
          <w:lang w:val="en-IN"/>
        </w:rPr>
        <w:t>multibranch</w:t>
      </w:r>
      <w:proofErr w:type="spellEnd"/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 pipeline.</w:t>
      </w:r>
    </w:p>
    <w:p w14:paraId="2C048653" w14:textId="35D3F943" w:rsidR="00F5314E" w:rsidRDefault="00F5314E" w:rsidP="00F5314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It is same as Kodiak monitor, the only </w:t>
      </w:r>
      <w:proofErr w:type="spellStart"/>
      <w:r w:rsidRPr="00A12708">
        <w:rPr>
          <w:rFonts w:ascii="Times New Roman" w:hAnsi="Times New Roman" w:cs="Times New Roman"/>
          <w:sz w:val="32"/>
          <w:szCs w:val="32"/>
          <w:lang w:val="en-IN"/>
        </w:rPr>
        <w:t>differene</w:t>
      </w:r>
      <w:proofErr w:type="spellEnd"/>
      <w:r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 is that</w:t>
      </w:r>
      <w:r w:rsidR="00132BDE" w:rsidRPr="00A12708">
        <w:rPr>
          <w:rFonts w:ascii="Times New Roman" w:hAnsi="Times New Roman" w:cs="Times New Roman"/>
          <w:sz w:val="32"/>
          <w:szCs w:val="32"/>
          <w:lang w:val="en-IN"/>
        </w:rPr>
        <w:t xml:space="preserve"> there is no hardware testing for this monitor.</w:t>
      </w:r>
      <w:r w:rsidR="003D7A36">
        <w:rPr>
          <w:rFonts w:ascii="Times New Roman" w:hAnsi="Times New Roman" w:cs="Times New Roman"/>
          <w:sz w:val="32"/>
          <w:szCs w:val="32"/>
          <w:lang w:val="en-IN"/>
        </w:rPr>
        <w:t xml:space="preserve">   </w:t>
      </w:r>
    </w:p>
    <w:p w14:paraId="4EDF377E" w14:textId="200E53DC" w:rsidR="003D7A36" w:rsidRDefault="003D7A36" w:rsidP="003D7A36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E854B7">
        <w:rPr>
          <w:rFonts w:ascii="Times New Roman" w:hAnsi="Times New Roman" w:cs="Times New Roman"/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5CD5E6DA" wp14:editId="4A6CCDA0">
            <wp:simplePos x="0" y="0"/>
            <wp:positionH relativeFrom="column">
              <wp:posOffset>190500</wp:posOffset>
            </wp:positionH>
            <wp:positionV relativeFrom="paragraph">
              <wp:posOffset>160020</wp:posOffset>
            </wp:positionV>
            <wp:extent cx="5943600" cy="36385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6FDFAD" w14:textId="56E4D36D" w:rsidR="003D7A36" w:rsidRDefault="003D7A36" w:rsidP="003D7A3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38FE5CD" w14:textId="626F9DD9" w:rsidR="003D7A36" w:rsidRDefault="003D7A36" w:rsidP="003D7A3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F076665" w14:textId="77777777" w:rsidR="003D7A36" w:rsidRPr="003D7A36" w:rsidRDefault="003D7A36" w:rsidP="003D7A36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B7A9456" w14:textId="5EDED616" w:rsidR="008257BF" w:rsidRDefault="008257BF" w:rsidP="008257B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5C7E7E1" w14:textId="01176D12" w:rsidR="008257BF" w:rsidRDefault="008257BF" w:rsidP="008257BF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24ECC90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60C7E9D7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1B4CB753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4967DCD1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100C52F3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252418B2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08D7016F" w14:textId="77777777" w:rsidR="003D7A36" w:rsidRDefault="003D7A36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10C74792" w14:textId="77777777" w:rsidR="00A12708" w:rsidRDefault="00A12708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5FE8A156" w14:textId="77777777" w:rsidR="00A12708" w:rsidRDefault="00A12708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2D553F6" w14:textId="66AF90FC" w:rsidR="00A12708" w:rsidRDefault="00A12708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2ED4CB0A" w14:textId="77777777" w:rsidR="003D7A36" w:rsidRDefault="003D7A36" w:rsidP="003D7A36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rFonts w:ascii="Times New Roman" w:hAnsi="Times New Roman" w:cs="Times New Roman"/>
          <w:sz w:val="44"/>
          <w:szCs w:val="44"/>
          <w:lang w:val="en-IN"/>
        </w:rPr>
        <w:t xml:space="preserve">NOTE: Before creating the branch in the </w:t>
      </w:r>
      <w:proofErr w:type="spellStart"/>
      <w:r>
        <w:rPr>
          <w:rFonts w:ascii="Times New Roman" w:hAnsi="Times New Roman" w:cs="Times New Roman"/>
          <w:sz w:val="44"/>
          <w:szCs w:val="44"/>
          <w:lang w:val="en-IN"/>
        </w:rPr>
        <w:t>multibranch</w:t>
      </w:r>
      <w:proofErr w:type="spellEnd"/>
      <w:r>
        <w:rPr>
          <w:rFonts w:ascii="Times New Roman" w:hAnsi="Times New Roman" w:cs="Times New Roman"/>
          <w:sz w:val="44"/>
          <w:szCs w:val="44"/>
          <w:lang w:val="en-IN"/>
        </w:rPr>
        <w:t xml:space="preserve"> pipeline, it must and should have </w:t>
      </w:r>
      <w:proofErr w:type="spellStart"/>
      <w:r>
        <w:rPr>
          <w:rFonts w:ascii="Times New Roman" w:hAnsi="Times New Roman" w:cs="Times New Roman"/>
          <w:sz w:val="44"/>
          <w:szCs w:val="44"/>
          <w:lang w:val="en-IN"/>
        </w:rPr>
        <w:t>jenkins</w:t>
      </w:r>
      <w:proofErr w:type="spellEnd"/>
      <w:r>
        <w:rPr>
          <w:rFonts w:ascii="Times New Roman" w:hAnsi="Times New Roman" w:cs="Times New Roman"/>
          <w:sz w:val="44"/>
          <w:szCs w:val="44"/>
          <w:lang w:val="en-IN"/>
        </w:rPr>
        <w:t xml:space="preserve"> file in the particular repository</w:t>
      </w:r>
    </w:p>
    <w:p w14:paraId="7859F9E5" w14:textId="77777777" w:rsidR="003D7A36" w:rsidRDefault="003D7A36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BBAD571" w14:textId="77777777" w:rsidR="003D7A36" w:rsidRDefault="003D7A36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6606A37F" w14:textId="77777777" w:rsidR="003D7A36" w:rsidRDefault="003D7A36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5337F845" w14:textId="77777777" w:rsidR="003D7A36" w:rsidRDefault="003D7A36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181B778C" w14:textId="77777777" w:rsidR="003D7A36" w:rsidRDefault="003D7A36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410F45A" w14:textId="77777777" w:rsidR="003D7A36" w:rsidRDefault="003D7A36" w:rsidP="008257BF">
      <w:pPr>
        <w:ind w:firstLine="720"/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4335FD3F" w14:textId="70C5EC8E" w:rsidR="00761859" w:rsidRDefault="00146BD9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IN"/>
        </w:rPr>
        <w:t xml:space="preserve">5.5 </w:t>
      </w:r>
      <w:r w:rsidR="00CB7D0F" w:rsidRPr="004B6D40">
        <w:rPr>
          <w:rFonts w:ascii="Times New Roman" w:hAnsi="Times New Roman" w:cs="Times New Roman"/>
          <w:b/>
          <w:bCs/>
          <w:sz w:val="44"/>
          <w:szCs w:val="44"/>
          <w:lang w:val="en-IN"/>
        </w:rPr>
        <w:t>COVERITY SCAN</w:t>
      </w:r>
      <w:r w:rsidR="00CB7D0F">
        <w:rPr>
          <w:rFonts w:ascii="Times New Roman" w:hAnsi="Times New Roman" w:cs="Times New Roman"/>
          <w:sz w:val="44"/>
          <w:szCs w:val="44"/>
          <w:lang w:val="en-IN"/>
        </w:rPr>
        <w:t>:</w:t>
      </w:r>
    </w:p>
    <w:p w14:paraId="7963CD49" w14:textId="77777777" w:rsidR="008257BF" w:rsidRDefault="008257BF" w:rsidP="008257BF">
      <w:pPr>
        <w:ind w:firstLine="720"/>
        <w:rPr>
          <w:rFonts w:ascii="Times New Roman" w:hAnsi="Times New Roman" w:cs="Times New Roman"/>
          <w:sz w:val="44"/>
          <w:szCs w:val="44"/>
          <w:lang w:val="en-IN"/>
        </w:rPr>
      </w:pPr>
    </w:p>
    <w:p w14:paraId="2748E08C" w14:textId="77777777" w:rsidR="009C2F2C" w:rsidRPr="009C2F2C" w:rsidRDefault="009C2F2C" w:rsidP="009C2F2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proofErr w:type="gramStart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For ,</w:t>
      </w:r>
      <w:proofErr w:type="spellStart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coverity</w:t>
      </w:r>
      <w:proofErr w:type="spellEnd"/>
      <w:proofErr w:type="gramEnd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scan we have separate job for Build &amp; Analysis.</w:t>
      </w:r>
    </w:p>
    <w:p w14:paraId="31DB26D6" w14:textId="6E3A0202" w:rsidR="009C2F2C" w:rsidRDefault="009C2F2C" w:rsidP="009C2F2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This job will take a inputs as a </w:t>
      </w:r>
      <w:proofErr w:type="gramStart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parameter ,which</w:t>
      </w:r>
      <w:proofErr w:type="gramEnd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module(project) need to build .</w:t>
      </w:r>
    </w:p>
    <w:p w14:paraId="6449D723" w14:textId="449692C3" w:rsidR="009C2F2C" w:rsidRPr="00A12708" w:rsidRDefault="009C2F2C" w:rsidP="009C2F2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44"/>
          <w:szCs w:val="44"/>
          <w:lang w:val="en-IN"/>
        </w:rPr>
      </w:pPr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Once build is completed, it will analyze &amp; publish the results into </w:t>
      </w:r>
      <w:proofErr w:type="spellStart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coverity</w:t>
      </w:r>
      <w:proofErr w:type="spellEnd"/>
      <w:r w:rsidRPr="009C2F2C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 xml:space="preserve"> Dashboard</w:t>
      </w:r>
    </w:p>
    <w:p w14:paraId="5F892B5D" w14:textId="2C517789" w:rsidR="00A12708" w:rsidRDefault="00A12708" w:rsidP="00A12708">
      <w:pPr>
        <w:pStyle w:val="ListParagraph"/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</w:pPr>
    </w:p>
    <w:p w14:paraId="4C639A10" w14:textId="77777777" w:rsidR="00A12708" w:rsidRPr="009C2F2C" w:rsidRDefault="00A12708" w:rsidP="00A12708">
      <w:pPr>
        <w:pStyle w:val="ListParagraph"/>
        <w:rPr>
          <w:rFonts w:ascii="Times New Roman" w:hAnsi="Times New Roman" w:cs="Times New Roman"/>
          <w:sz w:val="44"/>
          <w:szCs w:val="44"/>
          <w:lang w:val="en-IN"/>
        </w:rPr>
      </w:pPr>
    </w:p>
    <w:p w14:paraId="2ADE2547" w14:textId="0C969B33" w:rsidR="009C2F2C" w:rsidRDefault="009C2F2C" w:rsidP="00761859">
      <w:pPr>
        <w:rPr>
          <w:rFonts w:ascii="Times New Roman" w:hAnsi="Times New Roman" w:cs="Times New Roman"/>
          <w:sz w:val="44"/>
          <w:szCs w:val="44"/>
          <w:lang w:val="en-IN"/>
        </w:rPr>
      </w:pPr>
    </w:p>
    <w:p w14:paraId="08CCB518" w14:textId="7D5836E2" w:rsidR="00DA2AAE" w:rsidRDefault="00DA2AAE" w:rsidP="00761859">
      <w:pPr>
        <w:rPr>
          <w:rFonts w:ascii="Times New Roman" w:hAnsi="Times New Roman" w:cs="Times New Roman"/>
          <w:noProof/>
          <w:lang w:val="en-IN" w:eastAsia="en-IN"/>
        </w:rPr>
      </w:pPr>
      <w:r w:rsidRPr="00E854B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0442D1A" wp14:editId="02832CBE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F58" w14:textId="42425B76" w:rsidR="00DA2AAE" w:rsidRDefault="00DA2AAE" w:rsidP="00DA2AAE">
      <w:pPr>
        <w:rPr>
          <w:rFonts w:ascii="Times New Roman" w:hAnsi="Times New Roman" w:cs="Times New Roman"/>
          <w:noProof/>
          <w:lang w:val="en-IN" w:eastAsia="en-IN"/>
        </w:rPr>
      </w:pPr>
    </w:p>
    <w:p w14:paraId="06BB8534" w14:textId="3D98F34C" w:rsidR="00A12708" w:rsidRDefault="00A12708" w:rsidP="00DA2AAE">
      <w:pPr>
        <w:rPr>
          <w:rFonts w:ascii="Times New Roman" w:hAnsi="Times New Roman" w:cs="Times New Roman"/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F9949D9" wp14:editId="4B4D6FE1">
            <wp:extent cx="6858000" cy="3195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315F" w14:textId="77777777" w:rsidR="00A12708" w:rsidRDefault="00A12708">
      <w:pPr>
        <w:rPr>
          <w:rFonts w:ascii="Times New Roman" w:hAnsi="Times New Roman" w:cs="Times New Roman"/>
          <w:noProof/>
          <w:lang w:val="en-IN" w:eastAsia="en-IN"/>
        </w:rPr>
      </w:pPr>
    </w:p>
    <w:p w14:paraId="741C343D" w14:textId="77777777" w:rsidR="00A12708" w:rsidRDefault="00A12708">
      <w:pPr>
        <w:rPr>
          <w:rFonts w:ascii="Times New Roman" w:hAnsi="Times New Roman" w:cs="Times New Roman"/>
          <w:noProof/>
          <w:lang w:val="en-IN" w:eastAsia="en-IN"/>
        </w:rPr>
      </w:pPr>
    </w:p>
    <w:p w14:paraId="713A1FFE" w14:textId="1F6E61C2" w:rsidR="00DA2AAE" w:rsidRDefault="00A12708" w:rsidP="00A12708">
      <w:pPr>
        <w:rPr>
          <w:rFonts w:ascii="Times New Roman" w:hAnsi="Times New Roman" w:cs="Times New Roman"/>
          <w:sz w:val="44"/>
          <w:szCs w:val="44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27B82CBD" wp14:editId="5F9922F4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858000" cy="314769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2AAE">
        <w:rPr>
          <w:rFonts w:ascii="Times New Roman" w:hAnsi="Times New Roman" w:cs="Times New Roman"/>
          <w:sz w:val="44"/>
          <w:szCs w:val="44"/>
          <w:lang w:val="en-IN"/>
        </w:rPr>
        <w:tab/>
      </w:r>
    </w:p>
    <w:p w14:paraId="68A91CCD" w14:textId="059737F7" w:rsidR="008527B8" w:rsidRDefault="008527B8" w:rsidP="00A12708">
      <w:pPr>
        <w:rPr>
          <w:rFonts w:ascii="Times New Roman" w:hAnsi="Times New Roman" w:cs="Times New Roman"/>
          <w:noProof/>
          <w:lang w:val="en-IN" w:eastAsia="en-IN"/>
        </w:rPr>
      </w:pPr>
    </w:p>
    <w:p w14:paraId="154ABCB3" w14:textId="77777777" w:rsidR="008527B8" w:rsidRDefault="008527B8">
      <w:pPr>
        <w:rPr>
          <w:rFonts w:ascii="Times New Roman" w:hAnsi="Times New Roman" w:cs="Times New Roman"/>
          <w:noProof/>
          <w:lang w:val="en-IN" w:eastAsia="en-IN"/>
        </w:rPr>
      </w:pPr>
      <w:r>
        <w:rPr>
          <w:rFonts w:ascii="Times New Roman" w:hAnsi="Times New Roman" w:cs="Times New Roman"/>
          <w:noProof/>
          <w:lang w:val="en-IN" w:eastAsia="en-IN"/>
        </w:rPr>
        <w:br w:type="page"/>
      </w:r>
    </w:p>
    <w:p w14:paraId="63B72F1C" w14:textId="3F073436" w:rsidR="008527B8" w:rsidRPr="00A12708" w:rsidRDefault="008527B8" w:rsidP="00A12708">
      <w:pPr>
        <w:rPr>
          <w:rFonts w:ascii="Times New Roman" w:hAnsi="Times New Roman" w:cs="Times New Roman"/>
          <w:noProof/>
          <w:lang w:val="en-IN" w:eastAsia="en-IN"/>
        </w:rPr>
      </w:pPr>
      <w:bookmarkStart w:id="0" w:name="_GoBack"/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26AE232" wp14:editId="14CAE5B7">
            <wp:extent cx="6858000" cy="3376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2057F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27B8" w:rsidRPr="00A12708" w:rsidSect="0074659D">
      <w:headerReference w:type="default" r:id="rId25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DA0BE2" w14:textId="77777777" w:rsidR="004E0121" w:rsidRDefault="004E0121" w:rsidP="00E23B31">
      <w:r>
        <w:separator/>
      </w:r>
    </w:p>
  </w:endnote>
  <w:endnote w:type="continuationSeparator" w:id="0">
    <w:p w14:paraId="50BCBA3A" w14:textId="77777777" w:rsidR="004E0121" w:rsidRDefault="004E0121" w:rsidP="00E2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4A244B" w14:textId="77777777" w:rsidR="004E0121" w:rsidRDefault="004E0121" w:rsidP="00E23B31">
      <w:r>
        <w:separator/>
      </w:r>
    </w:p>
  </w:footnote>
  <w:footnote w:type="continuationSeparator" w:id="0">
    <w:p w14:paraId="6F71AC57" w14:textId="77777777" w:rsidR="004E0121" w:rsidRDefault="004E0121" w:rsidP="00E23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600"/>
      <w:gridCol w:w="3601"/>
      <w:gridCol w:w="3599"/>
    </w:tblGrid>
    <w:tr w:rsidR="00856E8E" w14:paraId="1F343F12" w14:textId="77777777">
      <w:trPr>
        <w:trHeight w:val="720"/>
      </w:trPr>
      <w:tc>
        <w:tcPr>
          <w:tcW w:w="1667" w:type="pct"/>
        </w:tcPr>
        <w:p w14:paraId="76A7F722" w14:textId="77777777" w:rsidR="00856E8E" w:rsidRDefault="00856E8E">
          <w:pPr>
            <w:pStyle w:val="Header"/>
            <w:rPr>
              <w:color w:val="5B9BD5" w:themeColor="accent1"/>
            </w:rPr>
          </w:pPr>
        </w:p>
      </w:tc>
      <w:tc>
        <w:tcPr>
          <w:tcW w:w="1667" w:type="pct"/>
        </w:tcPr>
        <w:p w14:paraId="24C0B9A1" w14:textId="77777777" w:rsidR="00856E8E" w:rsidRDefault="00856E8E">
          <w:pPr>
            <w:pStyle w:val="Header"/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14:paraId="109E2D15" w14:textId="4459C477" w:rsidR="00856E8E" w:rsidRDefault="00856E8E">
          <w:pPr>
            <w:pStyle w:val="Header"/>
            <w:jc w:val="right"/>
            <w:rPr>
              <w:color w:val="5B9BD5" w:themeColor="accent1"/>
            </w:rPr>
          </w:pPr>
          <w:r>
            <w:rPr>
              <w:color w:val="5B9BD5" w:themeColor="accent1"/>
              <w:sz w:val="24"/>
              <w:szCs w:val="24"/>
            </w:rPr>
            <w:fldChar w:fldCharType="begin"/>
          </w:r>
          <w:r>
            <w:rPr>
              <w:color w:val="5B9BD5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5B9BD5" w:themeColor="accent1"/>
              <w:sz w:val="24"/>
              <w:szCs w:val="24"/>
            </w:rPr>
            <w:fldChar w:fldCharType="separate"/>
          </w:r>
          <w:r w:rsidR="008527B8">
            <w:rPr>
              <w:noProof/>
              <w:color w:val="5B9BD5" w:themeColor="accent1"/>
              <w:sz w:val="24"/>
              <w:szCs w:val="24"/>
            </w:rPr>
            <w:t>13</w:t>
          </w:r>
          <w:r>
            <w:rPr>
              <w:color w:val="5B9BD5" w:themeColor="accent1"/>
              <w:sz w:val="24"/>
              <w:szCs w:val="24"/>
            </w:rPr>
            <w:fldChar w:fldCharType="end"/>
          </w:r>
        </w:p>
      </w:tc>
    </w:tr>
  </w:tbl>
  <w:p w14:paraId="44C56353" w14:textId="77777777" w:rsidR="00856E8E" w:rsidRDefault="00856E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F174A"/>
    <w:multiLevelType w:val="hybridMultilevel"/>
    <w:tmpl w:val="68BEB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372641"/>
    <w:multiLevelType w:val="hybridMultilevel"/>
    <w:tmpl w:val="852EA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8E03A3E"/>
    <w:multiLevelType w:val="hybridMultilevel"/>
    <w:tmpl w:val="48E01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AD6978"/>
    <w:multiLevelType w:val="hybridMultilevel"/>
    <w:tmpl w:val="F62A5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0EE7649A"/>
    <w:multiLevelType w:val="hybridMultilevel"/>
    <w:tmpl w:val="481E3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201AF3"/>
    <w:multiLevelType w:val="hybridMultilevel"/>
    <w:tmpl w:val="311ECA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5A0478"/>
    <w:multiLevelType w:val="hybridMultilevel"/>
    <w:tmpl w:val="3E221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5C3DD6"/>
    <w:multiLevelType w:val="hybridMultilevel"/>
    <w:tmpl w:val="F5CE7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26B07583"/>
    <w:multiLevelType w:val="hybridMultilevel"/>
    <w:tmpl w:val="0C3CB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6B4A03"/>
    <w:multiLevelType w:val="hybridMultilevel"/>
    <w:tmpl w:val="1A54923E"/>
    <w:lvl w:ilvl="0" w:tplc="40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E884A7E"/>
    <w:multiLevelType w:val="hybridMultilevel"/>
    <w:tmpl w:val="1172B628"/>
    <w:lvl w:ilvl="0" w:tplc="40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485F355D"/>
    <w:multiLevelType w:val="hybridMultilevel"/>
    <w:tmpl w:val="0F6E5E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709"/>
    <w:multiLevelType w:val="multilevel"/>
    <w:tmpl w:val="B25ACE1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B63097A"/>
    <w:multiLevelType w:val="multilevel"/>
    <w:tmpl w:val="B25ACE1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5B8776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7BB3592C"/>
    <w:multiLevelType w:val="hybridMultilevel"/>
    <w:tmpl w:val="7B62E0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32"/>
  </w:num>
  <w:num w:numId="2">
    <w:abstractNumId w:val="16"/>
  </w:num>
  <w:num w:numId="3">
    <w:abstractNumId w:val="12"/>
  </w:num>
  <w:num w:numId="4">
    <w:abstractNumId w:val="35"/>
  </w:num>
  <w:num w:numId="5">
    <w:abstractNumId w:val="21"/>
  </w:num>
  <w:num w:numId="6">
    <w:abstractNumId w:val="27"/>
  </w:num>
  <w:num w:numId="7">
    <w:abstractNumId w:val="2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4"/>
  </w:num>
  <w:num w:numId="19">
    <w:abstractNumId w:val="26"/>
  </w:num>
  <w:num w:numId="20">
    <w:abstractNumId w:val="33"/>
  </w:num>
  <w:num w:numId="21">
    <w:abstractNumId w:val="28"/>
  </w:num>
  <w:num w:numId="22">
    <w:abstractNumId w:val="13"/>
  </w:num>
  <w:num w:numId="23">
    <w:abstractNumId w:val="38"/>
  </w:num>
  <w:num w:numId="24">
    <w:abstractNumId w:val="18"/>
  </w:num>
  <w:num w:numId="25">
    <w:abstractNumId w:val="14"/>
  </w:num>
  <w:num w:numId="26">
    <w:abstractNumId w:val="15"/>
  </w:num>
  <w:num w:numId="27">
    <w:abstractNumId w:val="11"/>
  </w:num>
  <w:num w:numId="28">
    <w:abstractNumId w:val="22"/>
  </w:num>
  <w:num w:numId="29">
    <w:abstractNumId w:val="17"/>
  </w:num>
  <w:num w:numId="30">
    <w:abstractNumId w:val="10"/>
  </w:num>
  <w:num w:numId="31">
    <w:abstractNumId w:val="19"/>
  </w:num>
  <w:num w:numId="32">
    <w:abstractNumId w:val="36"/>
  </w:num>
  <w:num w:numId="33">
    <w:abstractNumId w:val="31"/>
  </w:num>
  <w:num w:numId="34">
    <w:abstractNumId w:val="34"/>
  </w:num>
  <w:num w:numId="35">
    <w:abstractNumId w:val="25"/>
  </w:num>
  <w:num w:numId="36">
    <w:abstractNumId w:val="20"/>
  </w:num>
  <w:num w:numId="37">
    <w:abstractNumId w:val="37"/>
  </w:num>
  <w:num w:numId="38">
    <w:abstractNumId w:val="23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8F"/>
    <w:rsid w:val="00055520"/>
    <w:rsid w:val="0009207E"/>
    <w:rsid w:val="000C6205"/>
    <w:rsid w:val="000F2E37"/>
    <w:rsid w:val="00132BDE"/>
    <w:rsid w:val="00146BD9"/>
    <w:rsid w:val="001613CB"/>
    <w:rsid w:val="0019670F"/>
    <w:rsid w:val="001B6D93"/>
    <w:rsid w:val="001D726E"/>
    <w:rsid w:val="002435BF"/>
    <w:rsid w:val="0027612B"/>
    <w:rsid w:val="00276DC9"/>
    <w:rsid w:val="00285C4C"/>
    <w:rsid w:val="00337F18"/>
    <w:rsid w:val="00365E38"/>
    <w:rsid w:val="00372D23"/>
    <w:rsid w:val="003D7A36"/>
    <w:rsid w:val="003F5962"/>
    <w:rsid w:val="00416094"/>
    <w:rsid w:val="00425431"/>
    <w:rsid w:val="00472B9F"/>
    <w:rsid w:val="004B6D40"/>
    <w:rsid w:val="004C1EF2"/>
    <w:rsid w:val="004D5ACD"/>
    <w:rsid w:val="004E0121"/>
    <w:rsid w:val="005169BB"/>
    <w:rsid w:val="0053278B"/>
    <w:rsid w:val="00541B96"/>
    <w:rsid w:val="00617AD6"/>
    <w:rsid w:val="0064091E"/>
    <w:rsid w:val="00645252"/>
    <w:rsid w:val="00665C74"/>
    <w:rsid w:val="006850B1"/>
    <w:rsid w:val="006B597A"/>
    <w:rsid w:val="006D3D74"/>
    <w:rsid w:val="00702FFA"/>
    <w:rsid w:val="0074659D"/>
    <w:rsid w:val="00761859"/>
    <w:rsid w:val="007715CB"/>
    <w:rsid w:val="00784D55"/>
    <w:rsid w:val="007E61F2"/>
    <w:rsid w:val="008257BF"/>
    <w:rsid w:val="0083569A"/>
    <w:rsid w:val="0084626F"/>
    <w:rsid w:val="008527B8"/>
    <w:rsid w:val="008539F3"/>
    <w:rsid w:val="00856E8E"/>
    <w:rsid w:val="0087104D"/>
    <w:rsid w:val="008830AE"/>
    <w:rsid w:val="008A5871"/>
    <w:rsid w:val="008E48FF"/>
    <w:rsid w:val="00906FDF"/>
    <w:rsid w:val="00940FCF"/>
    <w:rsid w:val="009673C7"/>
    <w:rsid w:val="009C2F2C"/>
    <w:rsid w:val="00A02661"/>
    <w:rsid w:val="00A12708"/>
    <w:rsid w:val="00A42ED2"/>
    <w:rsid w:val="00A9204E"/>
    <w:rsid w:val="00AF3579"/>
    <w:rsid w:val="00B01607"/>
    <w:rsid w:val="00B15628"/>
    <w:rsid w:val="00B1728F"/>
    <w:rsid w:val="00B46F1B"/>
    <w:rsid w:val="00B46F37"/>
    <w:rsid w:val="00BD2FDE"/>
    <w:rsid w:val="00BD5805"/>
    <w:rsid w:val="00BE2EA4"/>
    <w:rsid w:val="00C0278D"/>
    <w:rsid w:val="00C5394B"/>
    <w:rsid w:val="00C5555E"/>
    <w:rsid w:val="00C653E7"/>
    <w:rsid w:val="00CB7D0F"/>
    <w:rsid w:val="00D20A84"/>
    <w:rsid w:val="00D67337"/>
    <w:rsid w:val="00DA2AAE"/>
    <w:rsid w:val="00DF16A4"/>
    <w:rsid w:val="00DF3FC5"/>
    <w:rsid w:val="00E23B31"/>
    <w:rsid w:val="00E25AF4"/>
    <w:rsid w:val="00E74F0C"/>
    <w:rsid w:val="00E854B7"/>
    <w:rsid w:val="00E92D34"/>
    <w:rsid w:val="00E9409C"/>
    <w:rsid w:val="00ED2BF7"/>
    <w:rsid w:val="00F31B9D"/>
    <w:rsid w:val="00F421C1"/>
    <w:rsid w:val="00F5314E"/>
    <w:rsid w:val="00FB4ABB"/>
    <w:rsid w:val="05762928"/>
    <w:rsid w:val="0AF9953F"/>
    <w:rsid w:val="12716AFA"/>
    <w:rsid w:val="1FA2F89A"/>
    <w:rsid w:val="21A99A2F"/>
    <w:rsid w:val="315CDA4B"/>
    <w:rsid w:val="41795709"/>
    <w:rsid w:val="4AF962EB"/>
    <w:rsid w:val="5A55A5FD"/>
    <w:rsid w:val="6043E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5C495"/>
  <w15:chartTrackingRefBased/>
  <w15:docId w15:val="{FFF06316-F270-426B-BEFC-62CDC80E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C6205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E74F0C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74659D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4659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tmp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370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05EF94-05B2-4901-BEA5-E09093685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0</TotalTime>
  <Pages>14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FLOW OF POLARIS</vt:lpstr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FLOW OF POLARIS</dc:title>
  <dc:subject/>
  <dc:creator>Pilla Naveen</dc:creator>
  <cp:keywords/>
  <dc:description/>
  <cp:lastModifiedBy>Pilla Naveen</cp:lastModifiedBy>
  <cp:revision>2</cp:revision>
  <dcterms:created xsi:type="dcterms:W3CDTF">2022-07-26T11:33:00Z</dcterms:created>
  <dcterms:modified xsi:type="dcterms:W3CDTF">2022-07-26T11:33:00Z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